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B34" w:rsidRDefault="00D53B34" w:rsidP="00D53B34">
      <w:r>
        <w:rPr>
          <w:noProof/>
          <w:lang w:val="en-GB" w:eastAsia="en-GB"/>
        </w:rPr>
        <w:drawing>
          <wp:anchor distT="0" distB="0" distL="114935" distR="114935" simplePos="0" relativeHeight="251659264" behindDoc="0" locked="0" layoutInCell="1" allowOverlap="1" wp14:anchorId="20D8DAF2" wp14:editId="3A542DE3">
            <wp:simplePos x="0" y="0"/>
            <wp:positionH relativeFrom="column">
              <wp:posOffset>2984500</wp:posOffset>
            </wp:positionH>
            <wp:positionV relativeFrom="paragraph">
              <wp:posOffset>-326390</wp:posOffset>
            </wp:positionV>
            <wp:extent cx="2844165" cy="2069465"/>
            <wp:effectExtent l="0" t="0" r="0" b="0"/>
            <wp:wrapSquare wrapText="bothSides"/>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C43B09" w:rsidP="00D53B34">
      <w:pPr>
        <w:rPr>
          <w:sz w:val="40"/>
          <w:szCs w:val="40"/>
        </w:rPr>
      </w:pPr>
      <w:r>
        <w:rPr>
          <w:sz w:val="40"/>
          <w:szCs w:val="40"/>
        </w:rPr>
        <w:t>Diseño y desarrollo de una aplicación móvil para la monitorización de personas de la 3ª edad</w:t>
      </w:r>
    </w:p>
    <w:p w:rsidR="00D53B34" w:rsidRDefault="00D53B34" w:rsidP="00D53B34"/>
    <w:p w:rsidR="00D53B34" w:rsidRDefault="00D53B34" w:rsidP="00D53B34"/>
    <w:p w:rsidR="00D53B34" w:rsidRDefault="00C43B09" w:rsidP="00D53B34">
      <w:pPr>
        <w:rPr>
          <w:b/>
        </w:rPr>
      </w:pPr>
      <w:r>
        <w:rPr>
          <w:b/>
        </w:rPr>
        <w:t>José Manuel Castellano Domínguez</w:t>
      </w:r>
    </w:p>
    <w:p w:rsidR="00D53B34" w:rsidRDefault="00D53B34" w:rsidP="00D53B34">
      <w:r>
        <w:t xml:space="preserve">Master </w:t>
      </w:r>
      <w:r w:rsidR="00C43B09">
        <w:t>Universitario en Aplicaciones Multimedia</w:t>
      </w:r>
      <w:r w:rsidR="005E46FE">
        <w:t xml:space="preserve"> – Área </w:t>
      </w:r>
      <w:proofErr w:type="spellStart"/>
      <w:r w:rsidR="005E46FE">
        <w:t>Profesionalizadora</w:t>
      </w:r>
      <w:proofErr w:type="spellEnd"/>
    </w:p>
    <w:p w:rsidR="00D53B34" w:rsidRDefault="00D53B34" w:rsidP="00D53B34"/>
    <w:p w:rsidR="00C43B09" w:rsidRDefault="00D53B34" w:rsidP="00C43B09">
      <w:pPr>
        <w:pStyle w:val="Ttulo2"/>
        <w:rPr>
          <w:rFonts w:ascii="Times New Roman" w:hAnsi="Times New Roman"/>
          <w:sz w:val="36"/>
          <w:szCs w:val="36"/>
          <w:lang w:eastAsia="en-GB"/>
        </w:rPr>
      </w:pPr>
      <w:r>
        <w:rPr>
          <w:b/>
        </w:rPr>
        <w:t xml:space="preserve">Consultor: </w:t>
      </w:r>
      <w:r w:rsidR="00C43B09">
        <w:rPr>
          <w:b/>
        </w:rPr>
        <w:t xml:space="preserve">Sergio </w:t>
      </w:r>
      <w:proofErr w:type="spellStart"/>
      <w:r w:rsidR="00C43B09">
        <w:rPr>
          <w:b/>
        </w:rPr>
        <w:t>Schvarstein</w:t>
      </w:r>
      <w:proofErr w:type="spellEnd"/>
      <w:r w:rsidR="00C43B09">
        <w:rPr>
          <w:b/>
        </w:rPr>
        <w:t xml:space="preserve"> </w:t>
      </w:r>
      <w:proofErr w:type="spellStart"/>
      <w:r w:rsidR="00C43B09">
        <w:rPr>
          <w:b/>
        </w:rPr>
        <w:t>Liuboschetz</w:t>
      </w:r>
      <w:proofErr w:type="spellEnd"/>
    </w:p>
    <w:p w:rsidR="00D53B34" w:rsidRDefault="00D53B34" w:rsidP="00D53B34">
      <w:pPr>
        <w:rPr>
          <w:b/>
        </w:rPr>
      </w:pPr>
    </w:p>
    <w:p w:rsidR="00D53B34" w:rsidRDefault="00D53B34" w:rsidP="00D53B34"/>
    <w:p w:rsidR="00D53B34" w:rsidRDefault="00C43B09" w:rsidP="00D53B34">
      <w:r>
        <w:t>Fecha de entrega: --/01/2020</w:t>
      </w:r>
    </w:p>
    <w:p w:rsidR="00D53B34" w:rsidRDefault="00D53B34" w:rsidP="00D53B34">
      <w:pPr>
        <w:pageBreakBefore/>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C43B09" w:rsidRDefault="00C43B09" w:rsidP="00C43B09">
      <w:pPr>
        <w:ind w:right="3438"/>
        <w:rPr>
          <w:rFonts w:cs="Arial"/>
          <w:szCs w:val="20"/>
        </w:rPr>
      </w:pPr>
      <w:r>
        <w:rPr>
          <w:rFonts w:eastAsia="MS Mincho" w:cs="Arial"/>
          <w:noProof/>
          <w:color w:val="0000FF"/>
          <w:szCs w:val="20"/>
          <w:lang w:val="en-GB" w:eastAsia="en-GB"/>
        </w:rPr>
        <w:drawing>
          <wp:inline distT="0" distB="0" distL="0" distR="0" wp14:anchorId="6067E74A" wp14:editId="0D20DA3A">
            <wp:extent cx="831215" cy="29908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215" cy="299085"/>
                    </a:xfrm>
                    <a:prstGeom prst="rect">
                      <a:avLst/>
                    </a:prstGeom>
                    <a:solidFill>
                      <a:srgbClr val="FFFFFF"/>
                    </a:solidFill>
                    <a:ln>
                      <a:noFill/>
                    </a:ln>
                  </pic:spPr>
                </pic:pic>
              </a:graphicData>
            </a:graphic>
          </wp:inline>
        </w:drawing>
      </w:r>
      <w:r w:rsidRPr="00D779E1">
        <w:rPr>
          <w:rFonts w:eastAsia="MS Mincho" w:cs="Arial"/>
          <w:szCs w:val="20"/>
        </w:rPr>
        <w:br/>
        <w:t xml:space="preserve">Esta obra está sujeta a una licencia de Reconocimiento </w:t>
      </w:r>
      <w:hyperlink r:id="rId9" w:history="1">
        <w:r w:rsidRPr="00D779E1">
          <w:rPr>
            <w:rStyle w:val="Hipervnculo"/>
          </w:rPr>
          <w:t xml:space="preserve">3.0 España de </w:t>
        </w:r>
        <w:proofErr w:type="spellStart"/>
        <w:r w:rsidRPr="00D779E1">
          <w:rPr>
            <w:rStyle w:val="Hipervnculo"/>
          </w:rPr>
          <w:t>Creative</w:t>
        </w:r>
        <w:proofErr w:type="spellEnd"/>
        <w:r w:rsidRPr="00D779E1">
          <w:rPr>
            <w:rStyle w:val="Hipervnculo"/>
          </w:rPr>
          <w:t xml:space="preserve"> </w:t>
        </w:r>
        <w:proofErr w:type="spellStart"/>
        <w:r w:rsidRPr="00D779E1">
          <w:rPr>
            <w:rStyle w:val="Hipervnculo"/>
          </w:rPr>
          <w:t>Commons</w:t>
        </w:r>
        <w:proofErr w:type="spellEnd"/>
      </w:hyperlink>
    </w:p>
    <w:p w:rsidR="00D53B34" w:rsidRDefault="00D53B34" w:rsidP="00D53B34">
      <w:pPr>
        <w:ind w:right="3438"/>
        <w:rPr>
          <w:rFonts w:cs="Arial"/>
          <w:szCs w:val="20"/>
        </w:rPr>
      </w:pPr>
    </w:p>
    <w:p w:rsidR="00D53B34" w:rsidRDefault="00D53B34" w:rsidP="00D53B34">
      <w:pPr>
        <w:ind w:right="3438"/>
        <w:rPr>
          <w:rFonts w:cs="Arial"/>
          <w:szCs w:val="20"/>
        </w:rPr>
      </w:pPr>
    </w:p>
    <w:p w:rsidR="00D53B34" w:rsidRDefault="00D53B34" w:rsidP="00D53B34">
      <w:pPr>
        <w:ind w:right="3438"/>
        <w:rPr>
          <w:rFonts w:cs="Arial"/>
          <w:szCs w:val="20"/>
        </w:rPr>
      </w:pPr>
    </w:p>
    <w:p w:rsidR="00D53B34" w:rsidRDefault="00D53B34" w:rsidP="00D53B34">
      <w:pPr>
        <w:pStyle w:val="HTMLconformatoprevio1"/>
        <w:ind w:right="3438"/>
        <w:jc w:val="both"/>
        <w:rPr>
          <w:rStyle w:val="fnt112"/>
          <w:rFonts w:ascii="Arial" w:hAnsi="Arial" w:cs="Arial"/>
        </w:rPr>
      </w:pPr>
      <w:r>
        <w:rPr>
          <w:rStyle w:val="fnt112"/>
          <w:rFonts w:ascii="Arial" w:hAnsi="Arial" w:cs="Arial"/>
        </w:rPr>
        <w:lastRenderedPageBreak/>
        <w:t>© (</w:t>
      </w:r>
      <w:r w:rsidR="00C43B09">
        <w:rPr>
          <w:rStyle w:val="fnt112"/>
          <w:rFonts w:ascii="Arial" w:hAnsi="Arial" w:cs="Arial"/>
        </w:rPr>
        <w:t>José Manuel Castellano Domínguez / 2020</w:t>
      </w:r>
      <w:r>
        <w:rPr>
          <w:rStyle w:val="fnt112"/>
          <w:rFonts w:ascii="Arial" w:hAnsi="Arial" w:cs="Arial"/>
        </w:rPr>
        <w:t>)</w:t>
      </w:r>
    </w:p>
    <w:p w:rsidR="00D53B34" w:rsidRDefault="00D53B34" w:rsidP="00D53B34">
      <w:pPr>
        <w:pStyle w:val="HTMLconformatoprevio1"/>
        <w:ind w:right="3438"/>
        <w:jc w:val="both"/>
        <w:rPr>
          <w:rStyle w:val="fnt112"/>
          <w:rFonts w:ascii="Arial" w:hAnsi="Arial" w:cs="Arial"/>
        </w:rPr>
      </w:pPr>
      <w:r>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rsidR="00D53B34" w:rsidRDefault="00D53B34" w:rsidP="00D53B34">
      <w:pPr>
        <w:pStyle w:val="HTMLconformatoprevio1"/>
        <w:ind w:right="3438"/>
        <w:jc w:val="both"/>
        <w:rPr>
          <w:rStyle w:val="fnt112"/>
          <w:rFonts w:ascii="Arial" w:hAnsi="Arial" w:cs="Arial"/>
        </w:rPr>
        <w:sectPr w:rsidR="00D53B34">
          <w:footerReference w:type="default" r:id="rId10"/>
          <w:footerReference w:type="first" r:id="rId11"/>
          <w:footnotePr>
            <w:pos w:val="beneathText"/>
          </w:footnotePr>
          <w:pgSz w:w="11905" w:h="16837"/>
          <w:pgMar w:top="1418" w:right="1701" w:bottom="1418" w:left="1701" w:header="708" w:footer="709" w:gutter="0"/>
          <w:cols w:space="708"/>
          <w:titlePg/>
          <w:docGrid w:linePitch="360"/>
        </w:sectPr>
      </w:pPr>
    </w:p>
    <w:p w:rsidR="00D53B34" w:rsidRPr="00EA21EE" w:rsidRDefault="00D53B34" w:rsidP="00D53B34">
      <w:pPr>
        <w:pageBreakBefore/>
        <w:tabs>
          <w:tab w:val="left" w:pos="2400"/>
          <w:tab w:val="center" w:pos="4252"/>
        </w:tabs>
        <w:jc w:val="left"/>
        <w:rPr>
          <w:b/>
        </w:rPr>
      </w:pPr>
      <w:r w:rsidRPr="00EA21EE">
        <w:rPr>
          <w:szCs w:val="20"/>
        </w:rPr>
        <w:lastRenderedPageBreak/>
        <w:tab/>
      </w:r>
      <w:r w:rsidRPr="00EA21EE">
        <w:rPr>
          <w:szCs w:val="20"/>
        </w:rPr>
        <w:tab/>
      </w:r>
      <w:r w:rsidRPr="00EA21EE">
        <w:rPr>
          <w:b/>
        </w:rPr>
        <w:t>FICHA DEL TRABAJO FINAL</w:t>
      </w:r>
    </w:p>
    <w:p w:rsidR="00D53B34" w:rsidRDefault="00D53B34" w:rsidP="00D53B34">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D53B34" w:rsidTr="00C43B09">
        <w:tc>
          <w:tcPr>
            <w:tcW w:w="3708" w:type="dxa"/>
            <w:tcBorders>
              <w:top w:val="single" w:sz="8"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D53B34" w:rsidRPr="007D06F2" w:rsidRDefault="005E46FE" w:rsidP="00C43B09">
            <w:r>
              <w:t>Diseño y desarrollo de una aplicación móvil para la monitorización de personas de la 3ª edad.</w:t>
            </w:r>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Default="005E46FE" w:rsidP="00C43B09">
            <w:pPr>
              <w:snapToGrid w:val="0"/>
              <w:spacing w:before="120" w:after="120"/>
              <w:rPr>
                <w:rFonts w:cs="Arial"/>
              </w:rPr>
            </w:pPr>
            <w:r>
              <w:rPr>
                <w:rFonts w:cs="Arial"/>
              </w:rPr>
              <w:t>José Manuel Castellano Domínguez</w:t>
            </w:r>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Nombre del consultor: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Pr="005E46FE" w:rsidRDefault="005E46FE" w:rsidP="00C43B09">
            <w:pPr>
              <w:snapToGrid w:val="0"/>
              <w:spacing w:before="120" w:after="120"/>
              <w:rPr>
                <w:rFonts w:cs="Arial"/>
              </w:rPr>
            </w:pPr>
            <w:r w:rsidRPr="005E46FE">
              <w:t xml:space="preserve">Sergio </w:t>
            </w:r>
            <w:proofErr w:type="spellStart"/>
            <w:r w:rsidRPr="005E46FE">
              <w:t>Schvarstein</w:t>
            </w:r>
            <w:proofErr w:type="spellEnd"/>
            <w:r w:rsidRPr="005E46FE">
              <w:t xml:space="preserve"> </w:t>
            </w:r>
            <w:proofErr w:type="spellStart"/>
            <w:r w:rsidRPr="005E46FE">
              <w:t>Liuboschetz</w:t>
            </w:r>
            <w:proofErr w:type="spellEnd"/>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Fecha de entrega (mm/</w:t>
            </w:r>
            <w:proofErr w:type="spellStart"/>
            <w:r>
              <w:rPr>
                <w:rFonts w:cs="Arial"/>
                <w:b/>
              </w:rPr>
              <w:t>aaaa</w:t>
            </w:r>
            <w:proofErr w:type="spellEnd"/>
            <w:r>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Default="005E46FE" w:rsidP="00C43B09">
            <w:pPr>
              <w:snapToGrid w:val="0"/>
              <w:spacing w:before="120" w:after="120"/>
              <w:rPr>
                <w:rFonts w:cs="Arial"/>
              </w:rPr>
            </w:pPr>
            <w:r>
              <w:rPr>
                <w:rFonts w:cs="Arial"/>
              </w:rPr>
              <w:t>01/2020</w:t>
            </w:r>
          </w:p>
        </w:tc>
      </w:tr>
      <w:tr w:rsidR="00D53B34" w:rsidTr="00C43B09">
        <w:trPr>
          <w:trHeight w:val="1006"/>
        </w:trPr>
        <w:tc>
          <w:tcPr>
            <w:tcW w:w="3708" w:type="dxa"/>
            <w:tcBorders>
              <w:top w:val="single" w:sz="4" w:space="0" w:color="000000"/>
              <w:left w:val="single" w:sz="8" w:space="0" w:color="000000"/>
              <w:bottom w:val="double" w:sz="1" w:space="0" w:color="000000"/>
            </w:tcBorders>
            <w:vAlign w:val="center"/>
          </w:tcPr>
          <w:p w:rsidR="00D53B34" w:rsidRDefault="00D53B34" w:rsidP="00C43B09">
            <w:pPr>
              <w:snapToGrid w:val="0"/>
              <w:spacing w:before="120" w:after="120"/>
              <w:jc w:val="right"/>
              <w:rPr>
                <w:rFonts w:cs="Arial"/>
                <w:b/>
              </w:rPr>
            </w:pPr>
            <w:r>
              <w:rPr>
                <w:rFonts w:cs="Arial"/>
                <w:b/>
              </w:rPr>
              <w:t>Titulación:</w:t>
            </w:r>
          </w:p>
        </w:tc>
        <w:tc>
          <w:tcPr>
            <w:tcW w:w="4982" w:type="dxa"/>
            <w:tcBorders>
              <w:top w:val="single" w:sz="4" w:space="0" w:color="000000"/>
              <w:left w:val="single" w:sz="4" w:space="0" w:color="000000"/>
              <w:bottom w:val="double" w:sz="1" w:space="0" w:color="000000"/>
              <w:right w:val="single" w:sz="8" w:space="0" w:color="000000"/>
            </w:tcBorders>
            <w:shd w:val="clear" w:color="auto" w:fill="E6E6E6"/>
            <w:vAlign w:val="center"/>
          </w:tcPr>
          <w:p w:rsidR="00D53B34" w:rsidRPr="009E79DA" w:rsidRDefault="00D53B34" w:rsidP="005E46FE">
            <w:pPr>
              <w:snapToGrid w:val="0"/>
              <w:spacing w:before="120" w:after="120"/>
              <w:rPr>
                <w:rFonts w:cs="Arial"/>
                <w:i/>
              </w:rPr>
            </w:pPr>
            <w:r>
              <w:rPr>
                <w:rFonts w:cs="Arial"/>
                <w:i/>
              </w:rPr>
              <w:t xml:space="preserve">Máster Universitario </w:t>
            </w:r>
            <w:r w:rsidR="005E46FE">
              <w:rPr>
                <w:rFonts w:cs="Arial"/>
                <w:i/>
              </w:rPr>
              <w:t xml:space="preserve">en Aplicaciones Multimedia </w:t>
            </w:r>
            <w:r w:rsidR="005E46FE">
              <w:t xml:space="preserve">– Área </w:t>
            </w:r>
            <w:proofErr w:type="spellStart"/>
            <w:r w:rsidR="005E46FE">
              <w:t>Profesionalizadora</w:t>
            </w:r>
            <w:proofErr w:type="spellEnd"/>
          </w:p>
        </w:tc>
      </w:tr>
      <w:tr w:rsidR="00D53B34" w:rsidTr="00C43B09">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D53B34" w:rsidRDefault="005E46FE" w:rsidP="005E46FE">
            <w:pPr>
              <w:snapToGrid w:val="0"/>
              <w:spacing w:before="120" w:after="120"/>
              <w:rPr>
                <w:rFonts w:cs="Arial"/>
                <w:b/>
              </w:rPr>
            </w:pPr>
            <w:r>
              <w:rPr>
                <w:rFonts w:cs="Arial"/>
                <w:b/>
              </w:rPr>
              <w:t xml:space="preserve">  Resumen del Trabajo</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Este proyecto de profesionalización consiste en el diseño y desarrollo de una aplicación móvil, implementada como una </w:t>
            </w:r>
            <w:r w:rsidRPr="005E46FE">
              <w:rPr>
                <w:i/>
                <w:iCs/>
                <w:sz w:val="22"/>
                <w:szCs w:val="22"/>
                <w:lang w:val="es-ES_tradnl"/>
              </w:rPr>
              <w:t xml:space="preserve">Web App, </w:t>
            </w:r>
            <w:r w:rsidRPr="005E46FE">
              <w:rPr>
                <w:sz w:val="22"/>
                <w:szCs w:val="22"/>
                <w:lang w:val="es-ES_tradnl"/>
              </w:rPr>
              <w:t xml:space="preserve">que permita la monitorización de una serie de constantes vitales de los ancianos que lleven puesta una </w:t>
            </w:r>
            <w:r w:rsidRPr="005E46FE">
              <w:rPr>
                <w:i/>
                <w:iCs/>
                <w:sz w:val="22"/>
                <w:szCs w:val="22"/>
                <w:lang w:val="es-ES_tradnl"/>
              </w:rPr>
              <w:t xml:space="preserve">camiseta inteligente </w:t>
            </w:r>
            <w:r w:rsidRPr="005E46FE">
              <w:rPr>
                <w:sz w:val="22"/>
                <w:szCs w:val="22"/>
                <w:lang w:val="es-ES_tradnl"/>
              </w:rPr>
              <w:t xml:space="preserve">que será la encargada de suministrar la información que podrá ser visualizada desde la </w:t>
            </w:r>
            <w:r w:rsidRPr="005E46FE">
              <w:rPr>
                <w:i/>
                <w:iCs/>
                <w:sz w:val="22"/>
                <w:szCs w:val="22"/>
                <w:lang w:val="es-ES_tradnl"/>
              </w:rPr>
              <w:t xml:space="preserve">App.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La idea del proyecto viene a raíz de una idea de negocio con el que he hablado extensamente con un excompañero de trabajo durante el último año. El negocio que se quiere llevar cabo tiene 2 líneas de trabajo</w:t>
            </w:r>
            <w:r w:rsidRPr="005E46FE">
              <w:rPr>
                <w:sz w:val="22"/>
                <w:szCs w:val="22"/>
                <w:lang w:val="es-ES_tradnl"/>
              </w:rPr>
              <w:t>, aunque relacionadas entre sí.</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spacing w:after="53" w:line="276" w:lineRule="auto"/>
              <w:jc w:val="both"/>
              <w:rPr>
                <w:sz w:val="22"/>
                <w:szCs w:val="22"/>
                <w:lang w:val="es-ES_tradnl"/>
              </w:rPr>
            </w:pPr>
            <w:r w:rsidRPr="005E46FE">
              <w:rPr>
                <w:sz w:val="22"/>
                <w:szCs w:val="22"/>
                <w:lang w:val="es-ES_tradnl"/>
              </w:rPr>
              <w:t xml:space="preserve">     - </w:t>
            </w:r>
            <w:r w:rsidRPr="005E46FE">
              <w:rPr>
                <w:sz w:val="22"/>
                <w:szCs w:val="22"/>
                <w:lang w:val="es-ES_tradnl"/>
              </w:rPr>
              <w:t xml:space="preserve">La primera de las líneas de negocio consiste en el diseño y montaje de productos </w:t>
            </w:r>
            <w:r w:rsidRPr="005E46FE">
              <w:rPr>
                <w:sz w:val="22"/>
                <w:szCs w:val="22"/>
                <w:lang w:val="es-ES_tradnl"/>
              </w:rPr>
              <w:t xml:space="preserve">         </w:t>
            </w:r>
            <w:r w:rsidRPr="005E46FE">
              <w:rPr>
                <w:sz w:val="22"/>
                <w:szCs w:val="22"/>
                <w:lang w:val="es-ES_tradnl"/>
              </w:rPr>
              <w:t xml:space="preserve">electrónicos usando microcontroladores y sensores basados en </w:t>
            </w:r>
            <w:proofErr w:type="spellStart"/>
            <w:r w:rsidRPr="005E46FE">
              <w:rPr>
                <w:sz w:val="22"/>
                <w:szCs w:val="22"/>
                <w:lang w:val="es-ES_tradnl"/>
              </w:rPr>
              <w:t>Arduino</w:t>
            </w:r>
            <w:proofErr w:type="spellEnd"/>
            <w:r w:rsidRPr="005E46FE">
              <w:rPr>
                <w:sz w:val="22"/>
                <w:szCs w:val="22"/>
                <w:lang w:val="es-ES_tradnl"/>
              </w:rPr>
              <w:t xml:space="preserve"> [1].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     </w:t>
            </w:r>
            <w:r w:rsidRPr="005E46FE">
              <w:rPr>
                <w:sz w:val="22"/>
                <w:szCs w:val="22"/>
                <w:lang w:val="es-ES_tradnl"/>
              </w:rPr>
              <w:t xml:space="preserve">- La segunda de las líneas de negocio consiste en el diseño e implementación de aplicaciones móviles que permitan interactuar con el producto electrónico diseñado en la primera línea de negocio. Las acciones pueden ir desde la simple consulta de datos obtenidos del producto a realizar acciones con el mismo. </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El primer proyecto que se va a llevar a cabo es diseñar una </w:t>
            </w:r>
            <w:r w:rsidRPr="005E46FE">
              <w:rPr>
                <w:i/>
                <w:iCs/>
                <w:sz w:val="22"/>
                <w:szCs w:val="22"/>
                <w:lang w:val="es-ES_tradnl"/>
              </w:rPr>
              <w:t xml:space="preserve">camiseta inteligente </w:t>
            </w:r>
            <w:r w:rsidRPr="005E46FE">
              <w:rPr>
                <w:sz w:val="22"/>
                <w:szCs w:val="22"/>
                <w:lang w:val="es-ES_tradnl"/>
              </w:rPr>
              <w:t xml:space="preserve">capaz de obtener una serie de constantes vitales y permitir que los datos obtenidos puedan ser consultados posteriormente por una aplicación móvil. El diseño y desarrollo de este producto se desarrolla bajo las dos líneas de negocio descritas anteriormente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La primera de las líneas de negocio desarrollará la </w:t>
            </w:r>
            <w:r w:rsidRPr="005E46FE">
              <w:rPr>
                <w:i/>
                <w:iCs/>
                <w:sz w:val="22"/>
                <w:szCs w:val="22"/>
                <w:lang w:val="es-ES_tradnl"/>
              </w:rPr>
              <w:t xml:space="preserve">camiseta inteligente. </w:t>
            </w:r>
            <w:r w:rsidRPr="005E46FE">
              <w:rPr>
                <w:sz w:val="22"/>
                <w:szCs w:val="22"/>
                <w:lang w:val="es-ES_tradnl"/>
              </w:rPr>
              <w:t xml:space="preserve">El diseño de la </w:t>
            </w:r>
            <w:r w:rsidRPr="005E46FE">
              <w:rPr>
                <w:i/>
                <w:iCs/>
                <w:sz w:val="22"/>
                <w:szCs w:val="22"/>
                <w:lang w:val="es-ES_tradnl"/>
              </w:rPr>
              <w:t xml:space="preserve">camiseta inteligente </w:t>
            </w:r>
            <w:r w:rsidRPr="005E46FE">
              <w:rPr>
                <w:sz w:val="22"/>
                <w:szCs w:val="22"/>
                <w:lang w:val="es-ES_tradnl"/>
              </w:rPr>
              <w:t xml:space="preserve">queda </w:t>
            </w:r>
            <w:r w:rsidRPr="005E46FE">
              <w:rPr>
                <w:i/>
                <w:iCs/>
                <w:sz w:val="22"/>
                <w:szCs w:val="22"/>
                <w:lang w:val="es-ES_tradnl"/>
              </w:rPr>
              <w:t xml:space="preserve">excluido íntegramente </w:t>
            </w:r>
            <w:r w:rsidRPr="005E46FE">
              <w:rPr>
                <w:sz w:val="22"/>
                <w:szCs w:val="22"/>
                <w:lang w:val="es-ES_tradnl"/>
              </w:rPr>
              <w:t xml:space="preserve">del ámbito de este TFM. Queda fuera del ámbito del TFM, tanto el diseño y montaje del circuito electrónico, como la implementación del código necesario para hacer funcionar dicho producto. Actualmente se está trabajando en un prototipo de la </w:t>
            </w:r>
            <w:r w:rsidRPr="005E46FE">
              <w:rPr>
                <w:i/>
                <w:iCs/>
                <w:sz w:val="22"/>
                <w:szCs w:val="22"/>
                <w:lang w:val="es-ES_tradnl"/>
              </w:rPr>
              <w:t xml:space="preserve">camiseta inteligente, </w:t>
            </w:r>
            <w:r w:rsidRPr="005E46FE">
              <w:rPr>
                <w:sz w:val="22"/>
                <w:szCs w:val="22"/>
                <w:lang w:val="es-ES_tradnl"/>
              </w:rPr>
              <w:t xml:space="preserve">que se espera que </w:t>
            </w:r>
            <w:r w:rsidRPr="005E46FE">
              <w:rPr>
                <w:sz w:val="22"/>
                <w:szCs w:val="22"/>
                <w:lang w:val="es-ES_tradnl"/>
              </w:rPr>
              <w:t>esté</w:t>
            </w:r>
            <w:r w:rsidRPr="005E46FE">
              <w:rPr>
                <w:sz w:val="22"/>
                <w:szCs w:val="22"/>
                <w:lang w:val="es-ES_tradnl"/>
              </w:rPr>
              <w:t xml:space="preserve"> disponible a finales de </w:t>
            </w:r>
            <w:r w:rsidR="008B1EDF">
              <w:rPr>
                <w:sz w:val="22"/>
                <w:szCs w:val="22"/>
                <w:lang w:val="es-ES_tradnl"/>
              </w:rPr>
              <w:t xml:space="preserve">diciembre </w:t>
            </w:r>
            <w:r w:rsidRPr="005E46FE">
              <w:rPr>
                <w:sz w:val="22"/>
                <w:szCs w:val="22"/>
                <w:lang w:val="es-ES_tradnl"/>
              </w:rPr>
              <w:t xml:space="preserve">del 2019.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La segunda de las líneas, que es la que </w:t>
            </w:r>
            <w:r w:rsidRPr="005E46FE">
              <w:rPr>
                <w:i/>
                <w:iCs/>
                <w:sz w:val="22"/>
                <w:szCs w:val="22"/>
                <w:lang w:val="es-ES_tradnl"/>
              </w:rPr>
              <w:t xml:space="preserve">se realizará </w:t>
            </w:r>
            <w:r w:rsidRPr="005E46FE">
              <w:rPr>
                <w:sz w:val="22"/>
                <w:szCs w:val="22"/>
                <w:lang w:val="es-ES_tradnl"/>
              </w:rPr>
              <w:t xml:space="preserve">en el ámbito del TFM. Consiste en el diseño y desarrollo de una aplicación móvil, como una </w:t>
            </w:r>
            <w:r w:rsidRPr="005E46FE">
              <w:rPr>
                <w:i/>
                <w:iCs/>
                <w:sz w:val="22"/>
                <w:szCs w:val="22"/>
                <w:lang w:val="es-ES_tradnl"/>
              </w:rPr>
              <w:t>Web App</w:t>
            </w:r>
            <w:r w:rsidRPr="005E46FE">
              <w:rPr>
                <w:sz w:val="22"/>
                <w:szCs w:val="22"/>
                <w:lang w:val="es-ES_tradnl"/>
              </w:rPr>
              <w:t xml:space="preserve">, que pueda ser instalada en teléfonos bajo sistemas operativos Android e IOS. A lo largo del TFM se diseñará y desarrollará la aplicación móvil que debe ajustarse a las funcionalidades que permita la </w:t>
            </w:r>
            <w:r w:rsidRPr="005E46FE">
              <w:rPr>
                <w:i/>
                <w:iCs/>
                <w:sz w:val="22"/>
                <w:szCs w:val="22"/>
                <w:lang w:val="es-ES_tradnl"/>
              </w:rPr>
              <w:t>camiseta inteligente</w:t>
            </w:r>
            <w:r w:rsidRPr="005E46FE">
              <w:rPr>
                <w:sz w:val="22"/>
                <w:szCs w:val="22"/>
                <w:lang w:val="es-ES_tradnl"/>
              </w:rPr>
              <w:t xml:space="preserve">.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La aplicación móvil tendrá las siguientes funcionalidades. </w:t>
            </w:r>
          </w:p>
          <w:p w:rsidR="005E46FE" w:rsidRPr="005E46FE" w:rsidRDefault="005E46FE" w:rsidP="00171103">
            <w:pPr>
              <w:pStyle w:val="Default"/>
              <w:numPr>
                <w:ilvl w:val="0"/>
                <w:numId w:val="50"/>
              </w:numPr>
              <w:spacing w:after="66" w:line="276" w:lineRule="auto"/>
              <w:jc w:val="both"/>
              <w:rPr>
                <w:sz w:val="22"/>
                <w:szCs w:val="22"/>
                <w:lang w:val="es-ES_tradnl"/>
              </w:rPr>
            </w:pPr>
            <w:r w:rsidRPr="005E46FE">
              <w:rPr>
                <w:sz w:val="22"/>
                <w:szCs w:val="22"/>
                <w:lang w:val="es-ES_tradnl"/>
              </w:rPr>
              <w:t xml:space="preserve">Registrar una cuenta nueva. </w:t>
            </w:r>
          </w:p>
          <w:p w:rsidR="005E46FE" w:rsidRPr="005E46FE" w:rsidRDefault="005E46FE" w:rsidP="00171103">
            <w:pPr>
              <w:pStyle w:val="Default"/>
              <w:numPr>
                <w:ilvl w:val="0"/>
                <w:numId w:val="50"/>
              </w:numPr>
              <w:spacing w:after="66" w:line="276" w:lineRule="auto"/>
              <w:jc w:val="both"/>
              <w:rPr>
                <w:sz w:val="22"/>
                <w:szCs w:val="22"/>
                <w:lang w:val="es-ES_tradnl"/>
              </w:rPr>
            </w:pPr>
            <w:r w:rsidRPr="005E46FE">
              <w:rPr>
                <w:sz w:val="22"/>
                <w:szCs w:val="22"/>
                <w:lang w:val="es-ES_tradnl"/>
              </w:rPr>
              <w:lastRenderedPageBreak/>
              <w:t xml:space="preserve">Autentificación. </w:t>
            </w:r>
          </w:p>
          <w:p w:rsidR="005E46FE" w:rsidRPr="005E46FE" w:rsidRDefault="005E46FE" w:rsidP="00171103">
            <w:pPr>
              <w:pStyle w:val="Default"/>
              <w:numPr>
                <w:ilvl w:val="0"/>
                <w:numId w:val="50"/>
              </w:numPr>
              <w:spacing w:after="66" w:line="276" w:lineRule="auto"/>
              <w:jc w:val="both"/>
              <w:rPr>
                <w:sz w:val="22"/>
                <w:szCs w:val="22"/>
                <w:lang w:val="es-ES_tradnl"/>
              </w:rPr>
            </w:pPr>
            <w:r w:rsidRPr="005E46FE">
              <w:rPr>
                <w:sz w:val="22"/>
                <w:szCs w:val="22"/>
                <w:lang w:val="es-ES_tradnl"/>
              </w:rPr>
              <w:t xml:space="preserve">Registrar una camiseta nueva. </w:t>
            </w:r>
          </w:p>
          <w:p w:rsidR="005E46FE" w:rsidRPr="005E46FE" w:rsidRDefault="005E46FE" w:rsidP="00171103">
            <w:pPr>
              <w:pStyle w:val="Default"/>
              <w:numPr>
                <w:ilvl w:val="0"/>
                <w:numId w:val="50"/>
              </w:numPr>
              <w:spacing w:after="66" w:line="276" w:lineRule="auto"/>
              <w:jc w:val="both"/>
              <w:rPr>
                <w:sz w:val="22"/>
                <w:szCs w:val="22"/>
                <w:lang w:val="es-ES_tradnl"/>
              </w:rPr>
            </w:pPr>
            <w:r w:rsidRPr="005E46FE">
              <w:rPr>
                <w:sz w:val="22"/>
                <w:szCs w:val="22"/>
                <w:lang w:val="es-ES_tradnl"/>
              </w:rPr>
              <w:t xml:space="preserve">Eliminar una camiseta. </w:t>
            </w:r>
          </w:p>
          <w:p w:rsidR="005E46FE" w:rsidRPr="005E46FE" w:rsidRDefault="005E46FE" w:rsidP="00171103">
            <w:pPr>
              <w:pStyle w:val="Default"/>
              <w:numPr>
                <w:ilvl w:val="0"/>
                <w:numId w:val="50"/>
              </w:numPr>
              <w:spacing w:line="276" w:lineRule="auto"/>
              <w:jc w:val="both"/>
              <w:rPr>
                <w:sz w:val="22"/>
                <w:szCs w:val="22"/>
                <w:lang w:val="es-ES_tradnl"/>
              </w:rPr>
            </w:pPr>
            <w:r w:rsidRPr="005E46FE">
              <w:rPr>
                <w:sz w:val="22"/>
                <w:szCs w:val="22"/>
                <w:lang w:val="es-ES_tradnl"/>
              </w:rPr>
              <w:t xml:space="preserve">Visualizar un listado de las camisetas. </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pageBreakBefore/>
              <w:spacing w:line="276" w:lineRule="auto"/>
              <w:jc w:val="both"/>
              <w:rPr>
                <w:sz w:val="22"/>
                <w:szCs w:val="22"/>
                <w:lang w:val="es-ES_tradnl"/>
              </w:rPr>
            </w:pPr>
          </w:p>
          <w:p w:rsidR="005E46FE" w:rsidRPr="005E46FE" w:rsidRDefault="005E46FE" w:rsidP="00171103">
            <w:pPr>
              <w:pStyle w:val="Default"/>
              <w:numPr>
                <w:ilvl w:val="0"/>
                <w:numId w:val="50"/>
              </w:numPr>
              <w:spacing w:after="67" w:line="276" w:lineRule="auto"/>
              <w:jc w:val="both"/>
              <w:rPr>
                <w:sz w:val="22"/>
                <w:szCs w:val="22"/>
                <w:lang w:val="es-ES_tradnl"/>
              </w:rPr>
            </w:pPr>
            <w:r w:rsidRPr="005E46FE">
              <w:rPr>
                <w:sz w:val="22"/>
                <w:szCs w:val="22"/>
                <w:lang w:val="es-ES_tradnl"/>
              </w:rPr>
              <w:t xml:space="preserve">Visualizar los datos actuales e históricos de una camiseta (Frecuencia cardiaca, sudoración y temperatura). </w:t>
            </w:r>
          </w:p>
          <w:p w:rsidR="005E46FE" w:rsidRPr="005E46FE" w:rsidRDefault="005E46FE" w:rsidP="00171103">
            <w:pPr>
              <w:pStyle w:val="Default"/>
              <w:numPr>
                <w:ilvl w:val="0"/>
                <w:numId w:val="50"/>
              </w:numPr>
              <w:spacing w:after="67" w:line="276" w:lineRule="auto"/>
              <w:jc w:val="both"/>
              <w:rPr>
                <w:sz w:val="22"/>
                <w:szCs w:val="22"/>
                <w:lang w:val="es-ES_tradnl"/>
              </w:rPr>
            </w:pPr>
            <w:r w:rsidRPr="005E46FE">
              <w:rPr>
                <w:sz w:val="22"/>
                <w:szCs w:val="22"/>
                <w:lang w:val="es-ES_tradnl"/>
              </w:rPr>
              <w:t xml:space="preserve">Notificar al usuario si se detecta quien lleva la camiseta se ha caído. </w:t>
            </w:r>
          </w:p>
          <w:p w:rsidR="005E46FE" w:rsidRPr="005E46FE" w:rsidRDefault="005E46FE" w:rsidP="00171103">
            <w:pPr>
              <w:pStyle w:val="Default"/>
              <w:numPr>
                <w:ilvl w:val="0"/>
                <w:numId w:val="50"/>
              </w:numPr>
              <w:spacing w:after="67" w:line="276" w:lineRule="auto"/>
              <w:jc w:val="both"/>
              <w:rPr>
                <w:sz w:val="22"/>
                <w:szCs w:val="22"/>
                <w:lang w:val="es-ES_tradnl"/>
              </w:rPr>
            </w:pPr>
            <w:r w:rsidRPr="005E46FE">
              <w:rPr>
                <w:sz w:val="22"/>
                <w:szCs w:val="22"/>
                <w:lang w:val="es-ES_tradnl"/>
              </w:rPr>
              <w:t xml:space="preserve">Definición de umbrales de notificación. </w:t>
            </w:r>
          </w:p>
          <w:p w:rsidR="005E46FE" w:rsidRPr="005E46FE" w:rsidRDefault="005E46FE" w:rsidP="00171103">
            <w:pPr>
              <w:pStyle w:val="Default"/>
              <w:numPr>
                <w:ilvl w:val="0"/>
                <w:numId w:val="50"/>
              </w:numPr>
              <w:spacing w:after="67" w:line="276" w:lineRule="auto"/>
              <w:jc w:val="both"/>
              <w:rPr>
                <w:sz w:val="22"/>
                <w:szCs w:val="22"/>
                <w:lang w:val="es-ES_tradnl"/>
              </w:rPr>
            </w:pPr>
            <w:r w:rsidRPr="005E46FE">
              <w:rPr>
                <w:sz w:val="22"/>
                <w:szCs w:val="22"/>
                <w:lang w:val="es-ES_tradnl"/>
              </w:rPr>
              <w:t xml:space="preserve">Notificar al usuario si se ha superado un cierto umbral definido. </w:t>
            </w:r>
          </w:p>
          <w:p w:rsidR="005E46FE" w:rsidRPr="005E46FE" w:rsidRDefault="005E46FE" w:rsidP="00171103">
            <w:pPr>
              <w:pStyle w:val="Default"/>
              <w:numPr>
                <w:ilvl w:val="0"/>
                <w:numId w:val="50"/>
              </w:numPr>
              <w:spacing w:line="276" w:lineRule="auto"/>
              <w:jc w:val="both"/>
              <w:rPr>
                <w:sz w:val="22"/>
                <w:szCs w:val="22"/>
                <w:lang w:val="es-ES_tradnl"/>
              </w:rPr>
            </w:pPr>
            <w:r w:rsidRPr="005E46FE">
              <w:rPr>
                <w:sz w:val="22"/>
                <w:szCs w:val="22"/>
                <w:lang w:val="es-ES_tradnl"/>
              </w:rPr>
              <w:t xml:space="preserve">Compartir los datos de la camiseta </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Además de desarrollar la interfaz y la funcionalidad de la aplicación móvil se implementará un </w:t>
            </w:r>
            <w:proofErr w:type="spellStart"/>
            <w:r w:rsidRPr="005E46FE">
              <w:rPr>
                <w:i/>
                <w:iCs/>
                <w:sz w:val="22"/>
                <w:szCs w:val="22"/>
                <w:lang w:val="es-ES_tradnl"/>
              </w:rPr>
              <w:t>backend</w:t>
            </w:r>
            <w:proofErr w:type="spellEnd"/>
            <w:r w:rsidRPr="005E46FE">
              <w:rPr>
                <w:i/>
                <w:iCs/>
                <w:sz w:val="22"/>
                <w:szCs w:val="22"/>
                <w:lang w:val="es-ES_tradnl"/>
              </w:rPr>
              <w:t xml:space="preserve"> </w:t>
            </w:r>
            <w:r w:rsidRPr="005E46FE">
              <w:rPr>
                <w:sz w:val="22"/>
                <w:szCs w:val="22"/>
                <w:lang w:val="es-ES_tradnl"/>
              </w:rPr>
              <w:t xml:space="preserve">que atenderá tanto las peticiones que provengan tanto de la </w:t>
            </w:r>
            <w:r w:rsidRPr="005E46FE">
              <w:rPr>
                <w:i/>
                <w:iCs/>
                <w:sz w:val="22"/>
                <w:szCs w:val="22"/>
                <w:lang w:val="es-ES_tradnl"/>
              </w:rPr>
              <w:t xml:space="preserve">camiseta inteligente </w:t>
            </w:r>
            <w:r w:rsidRPr="005E46FE">
              <w:rPr>
                <w:sz w:val="22"/>
                <w:szCs w:val="22"/>
                <w:lang w:val="es-ES_tradnl"/>
              </w:rPr>
              <w:t xml:space="preserve">como de la aplicación móvil. Además de complementar las funcionalidades de la aplicación móvil, este </w:t>
            </w:r>
            <w:proofErr w:type="spellStart"/>
            <w:r w:rsidRPr="005E46FE">
              <w:rPr>
                <w:i/>
                <w:iCs/>
                <w:sz w:val="22"/>
                <w:szCs w:val="22"/>
                <w:lang w:val="es-ES_tradnl"/>
              </w:rPr>
              <w:t>backend</w:t>
            </w:r>
            <w:proofErr w:type="spellEnd"/>
            <w:r w:rsidRPr="005E46FE">
              <w:rPr>
                <w:i/>
                <w:iCs/>
                <w:sz w:val="22"/>
                <w:szCs w:val="22"/>
                <w:lang w:val="es-ES_tradnl"/>
              </w:rPr>
              <w:t xml:space="preserve"> </w:t>
            </w:r>
            <w:r w:rsidRPr="005E46FE">
              <w:rPr>
                <w:sz w:val="22"/>
                <w:szCs w:val="22"/>
                <w:lang w:val="es-ES_tradnl"/>
              </w:rPr>
              <w:t xml:space="preserve">debe realizar las siguientes funcionalidades: </w:t>
            </w:r>
          </w:p>
          <w:p w:rsidR="005E46FE" w:rsidRPr="00171103" w:rsidRDefault="005E46FE" w:rsidP="00171103">
            <w:pPr>
              <w:pStyle w:val="Default"/>
              <w:numPr>
                <w:ilvl w:val="0"/>
                <w:numId w:val="50"/>
              </w:numPr>
              <w:spacing w:line="276" w:lineRule="auto"/>
              <w:jc w:val="both"/>
              <w:rPr>
                <w:sz w:val="22"/>
                <w:szCs w:val="22"/>
                <w:lang w:val="es-ES_tradnl"/>
              </w:rPr>
            </w:pPr>
            <w:r w:rsidRPr="005E46FE">
              <w:rPr>
                <w:sz w:val="22"/>
                <w:szCs w:val="22"/>
                <w:lang w:val="es-ES_tradnl"/>
              </w:rPr>
              <w:t xml:space="preserve">Recoger y almacenar los datos enviados desde la camiseta. </w:t>
            </w:r>
          </w:p>
          <w:p w:rsidR="00D53B34" w:rsidRPr="005E46FE" w:rsidRDefault="005E46FE" w:rsidP="00171103">
            <w:pPr>
              <w:spacing w:before="120" w:after="120" w:line="276" w:lineRule="auto"/>
              <w:rPr>
                <w:rFonts w:cs="Arial"/>
                <w:lang w:val="es-ES_tradnl"/>
              </w:rPr>
            </w:pPr>
            <w:r w:rsidRPr="005E46FE">
              <w:rPr>
                <w:sz w:val="22"/>
                <w:szCs w:val="22"/>
                <w:lang w:val="es-ES_tradnl"/>
              </w:rPr>
              <w:t xml:space="preserve">En resumidas cuentas, dentro del ámbito del presente TFM, se va a realizar una aplicación móvil que contará con un </w:t>
            </w:r>
            <w:proofErr w:type="spellStart"/>
            <w:r w:rsidRPr="005E46FE">
              <w:rPr>
                <w:i/>
                <w:iCs/>
                <w:sz w:val="22"/>
                <w:szCs w:val="22"/>
                <w:lang w:val="es-ES_tradnl"/>
              </w:rPr>
              <w:t>backend</w:t>
            </w:r>
            <w:proofErr w:type="spellEnd"/>
            <w:r w:rsidRPr="005E46FE">
              <w:rPr>
                <w:i/>
                <w:iCs/>
                <w:sz w:val="22"/>
                <w:szCs w:val="22"/>
                <w:lang w:val="es-ES_tradnl"/>
              </w:rPr>
              <w:t xml:space="preserve"> </w:t>
            </w:r>
            <w:r w:rsidRPr="005E46FE">
              <w:rPr>
                <w:sz w:val="22"/>
                <w:szCs w:val="22"/>
                <w:lang w:val="es-ES_tradnl"/>
              </w:rPr>
              <w:t xml:space="preserve">que permita integrarse a la </w:t>
            </w:r>
            <w:r w:rsidRPr="005E46FE">
              <w:rPr>
                <w:i/>
                <w:iCs/>
                <w:sz w:val="22"/>
                <w:szCs w:val="22"/>
                <w:lang w:val="es-ES_tradnl"/>
              </w:rPr>
              <w:t xml:space="preserve">camiseta inteligente </w:t>
            </w:r>
            <w:r w:rsidRPr="005E46FE">
              <w:rPr>
                <w:sz w:val="22"/>
                <w:szCs w:val="22"/>
                <w:lang w:val="es-ES_tradnl"/>
              </w:rPr>
              <w:t xml:space="preserve">mostrando sus datos y notificando al usuario los eventos más relevantes que se definan. </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D53B34" w:rsidRDefault="00D53B34" w:rsidP="00171103">
            <w:pPr>
              <w:snapToGrid w:val="0"/>
              <w:spacing w:before="120" w:after="120"/>
              <w:rPr>
                <w:rFonts w:cs="Arial"/>
                <w:b/>
              </w:rPr>
            </w:pPr>
            <w:r>
              <w:rPr>
                <w:rFonts w:cs="Arial"/>
                <w:b/>
              </w:rPr>
              <w:lastRenderedPageBreak/>
              <w:t xml:space="preserve">  </w:t>
            </w:r>
            <w:proofErr w:type="spellStart"/>
            <w:r>
              <w:rPr>
                <w:rFonts w:cs="Arial"/>
                <w:b/>
              </w:rPr>
              <w:t>Abstract</w:t>
            </w:r>
            <w:proofErr w:type="spellEnd"/>
            <w:r>
              <w:rPr>
                <w:rFonts w:cs="Arial"/>
                <w:b/>
              </w:rPr>
              <w:t xml:space="preserve"> (in English):</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71103" w:rsidRP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This professionalization project consists of the design and development of a mobile applic</w:t>
            </w:r>
            <w:r>
              <w:rPr>
                <w:rFonts w:cs="Arial"/>
                <w:sz w:val="22"/>
                <w:szCs w:val="20"/>
                <w:lang w:val="en" w:eastAsia="en-GB"/>
              </w:rPr>
              <w:t>ation, implemented as a Web App. This app will allow</w:t>
            </w:r>
            <w:r w:rsidRPr="00171103">
              <w:rPr>
                <w:rFonts w:cs="Arial"/>
                <w:sz w:val="22"/>
                <w:szCs w:val="20"/>
                <w:lang w:val="en" w:eastAsia="en-GB"/>
              </w:rPr>
              <w:t xml:space="preserve"> the monitoring of a series of vital signs of the elderly who wear a smart shirt that will be responsible for providing the information that </w:t>
            </w:r>
            <w:proofErr w:type="gramStart"/>
            <w:r>
              <w:rPr>
                <w:rFonts w:cs="Arial"/>
                <w:sz w:val="22"/>
                <w:szCs w:val="20"/>
                <w:lang w:val="en" w:eastAsia="en-GB"/>
              </w:rPr>
              <w:t>can be seen</w:t>
            </w:r>
            <w:proofErr w:type="gramEnd"/>
            <w:r>
              <w:rPr>
                <w:rFonts w:cs="Arial"/>
                <w:sz w:val="22"/>
                <w:szCs w:val="20"/>
                <w:lang w:val="en" w:eastAsia="en-GB"/>
              </w:rPr>
              <w:t xml:space="preserve"> in the App.</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idea of ​​the project comes from a business idea with which I have spoken extensively with a former co-worker during the last year. The business to </w:t>
            </w:r>
            <w:proofErr w:type="gramStart"/>
            <w:r w:rsidRPr="00171103">
              <w:rPr>
                <w:rFonts w:cs="Arial"/>
                <w:sz w:val="22"/>
                <w:szCs w:val="20"/>
                <w:lang w:val="en" w:eastAsia="en-GB"/>
              </w:rPr>
              <w:t>be c</w:t>
            </w:r>
            <w:r>
              <w:rPr>
                <w:rFonts w:cs="Arial"/>
                <w:sz w:val="22"/>
                <w:szCs w:val="20"/>
                <w:lang w:val="en" w:eastAsia="en-GB"/>
              </w:rPr>
              <w:t>arried out</w:t>
            </w:r>
            <w:proofErr w:type="gramEnd"/>
            <w:r>
              <w:rPr>
                <w:rFonts w:cs="Arial"/>
                <w:sz w:val="22"/>
                <w:szCs w:val="20"/>
                <w:lang w:val="en" w:eastAsia="en-GB"/>
              </w:rPr>
              <w:t xml:space="preserve"> has 2 lines of work but they are related to each other.</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n-GB"/>
              </w:rPr>
            </w:pPr>
            <w:r>
              <w:rPr>
                <w:rFonts w:cs="Arial"/>
                <w:sz w:val="22"/>
                <w:szCs w:val="22"/>
                <w:lang w:val="en" w:eastAsia="en-GB"/>
              </w:rPr>
              <w:t xml:space="preserve">      </w:t>
            </w:r>
            <w:r w:rsidRPr="00171103">
              <w:rPr>
                <w:rFonts w:cs="Arial"/>
                <w:sz w:val="22"/>
                <w:szCs w:val="22"/>
                <w:lang w:val="en" w:eastAsia="en-GB"/>
              </w:rPr>
              <w:t xml:space="preserve">- The first of the business lines is the design and assembly of electronic products </w:t>
            </w:r>
            <w:r>
              <w:rPr>
                <w:rFonts w:cs="Arial"/>
                <w:sz w:val="22"/>
                <w:szCs w:val="22"/>
                <w:lang w:val="en" w:eastAsia="en-GB"/>
              </w:rPr>
              <w:t xml:space="preserve">   </w:t>
            </w:r>
            <w:r w:rsidRPr="00171103">
              <w:rPr>
                <w:rFonts w:cs="Arial"/>
                <w:sz w:val="22"/>
                <w:szCs w:val="22"/>
                <w:lang w:val="en" w:eastAsia="en-GB"/>
              </w:rPr>
              <w:t>using microcontrollers and sensors based on Arduino [1].</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Pr>
                <w:rFonts w:cs="Arial"/>
                <w:sz w:val="22"/>
                <w:szCs w:val="20"/>
                <w:lang w:val="en" w:eastAsia="en-GB"/>
              </w:rPr>
              <w:t xml:space="preserve">      </w:t>
            </w:r>
            <w:r w:rsidRPr="00171103">
              <w:rPr>
                <w:rFonts w:cs="Arial"/>
                <w:sz w:val="22"/>
                <w:szCs w:val="20"/>
                <w:lang w:val="en" w:eastAsia="en-GB"/>
              </w:rPr>
              <w:t>- The second of the business lines is the design and implementation of mobile applications that allow interacting with the electronic product designed in the first line of business. The actions can go from the simple consultation of data obtained from the product to perform actions with the same.</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first project to </w:t>
            </w:r>
            <w:proofErr w:type="gramStart"/>
            <w:r w:rsidRPr="00171103">
              <w:rPr>
                <w:rFonts w:cs="Arial"/>
                <w:sz w:val="22"/>
                <w:szCs w:val="20"/>
                <w:lang w:val="en" w:eastAsia="en-GB"/>
              </w:rPr>
              <w:t>be carried out</w:t>
            </w:r>
            <w:proofErr w:type="gramEnd"/>
            <w:r w:rsidRPr="00171103">
              <w:rPr>
                <w:rFonts w:cs="Arial"/>
                <w:sz w:val="22"/>
                <w:szCs w:val="20"/>
                <w:lang w:val="en" w:eastAsia="en-GB"/>
              </w:rPr>
              <w:t xml:space="preserve"> is to design a smart shirt capable of obtaining a series of vital signs and allowing the data obtained to be consulted later by a mobile application. The design and development of this product </w:t>
            </w:r>
            <w:proofErr w:type="gramStart"/>
            <w:r w:rsidRPr="00171103">
              <w:rPr>
                <w:rFonts w:cs="Arial"/>
                <w:sz w:val="22"/>
                <w:szCs w:val="20"/>
                <w:lang w:val="en" w:eastAsia="en-GB"/>
              </w:rPr>
              <w:t>is developed</w:t>
            </w:r>
            <w:proofErr w:type="gramEnd"/>
            <w:r w:rsidRPr="00171103">
              <w:rPr>
                <w:rFonts w:cs="Arial"/>
                <w:sz w:val="22"/>
                <w:szCs w:val="20"/>
                <w:lang w:val="en" w:eastAsia="en-GB"/>
              </w:rPr>
              <w:t xml:space="preserve"> under the two business lines described above</w:t>
            </w:r>
            <w:r>
              <w:rPr>
                <w:rFonts w:cs="Arial"/>
                <w:sz w:val="22"/>
                <w:szCs w:val="20"/>
                <w:lang w:val="en" w:eastAsia="en-GB"/>
              </w:rPr>
              <w:t>.</w:t>
            </w:r>
          </w:p>
          <w:p w:rsidR="008B1EDF" w:rsidRPr="00171103"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first of the business lines will develop the smart shirt. The smart shirt design </w:t>
            </w:r>
            <w:proofErr w:type="gramStart"/>
            <w:r w:rsidRPr="00171103">
              <w:rPr>
                <w:rFonts w:cs="Arial"/>
                <w:sz w:val="22"/>
                <w:szCs w:val="20"/>
                <w:lang w:val="en" w:eastAsia="en-GB"/>
              </w:rPr>
              <w:t>is completely excluded</w:t>
            </w:r>
            <w:proofErr w:type="gramEnd"/>
            <w:r w:rsidRPr="00171103">
              <w:rPr>
                <w:rFonts w:cs="Arial"/>
                <w:sz w:val="22"/>
                <w:szCs w:val="20"/>
                <w:lang w:val="en" w:eastAsia="en-GB"/>
              </w:rPr>
              <w:t xml:space="preserve"> from the scope of this </w:t>
            </w:r>
            <w:r>
              <w:rPr>
                <w:rFonts w:cs="Arial"/>
                <w:sz w:val="22"/>
                <w:szCs w:val="20"/>
                <w:lang w:val="en" w:eastAsia="en-GB"/>
              </w:rPr>
              <w:t>Master’s Thesis</w:t>
            </w:r>
            <w:r w:rsidRPr="00171103">
              <w:rPr>
                <w:rFonts w:cs="Arial"/>
                <w:sz w:val="22"/>
                <w:szCs w:val="20"/>
                <w:lang w:val="en" w:eastAsia="en-GB"/>
              </w:rPr>
              <w:t>. It</w:t>
            </w:r>
            <w:r>
              <w:rPr>
                <w:rFonts w:cs="Arial"/>
                <w:sz w:val="22"/>
                <w:szCs w:val="20"/>
                <w:lang w:val="en" w:eastAsia="en-GB"/>
              </w:rPr>
              <w:t xml:space="preserve"> is outside the scope of the Master’s Thesis</w:t>
            </w:r>
            <w:r w:rsidRPr="00171103">
              <w:rPr>
                <w:rFonts w:cs="Arial"/>
                <w:sz w:val="22"/>
                <w:szCs w:val="20"/>
                <w:lang w:val="en" w:eastAsia="en-GB"/>
              </w:rPr>
              <w:t xml:space="preserve">, both the design and assembly of the electronic circuit, as well as </w:t>
            </w:r>
            <w:r w:rsidRPr="00171103">
              <w:rPr>
                <w:rFonts w:cs="Arial"/>
                <w:sz w:val="22"/>
                <w:szCs w:val="20"/>
                <w:lang w:val="en" w:eastAsia="en-GB"/>
              </w:rPr>
              <w:lastRenderedPageBreak/>
              <w:t xml:space="preserve">the implementation of the code necessary to operate said product. Currently working on a prototype of the smart shirt, which </w:t>
            </w:r>
            <w:proofErr w:type="gramStart"/>
            <w:r w:rsidRPr="00171103">
              <w:rPr>
                <w:rFonts w:cs="Arial"/>
                <w:sz w:val="22"/>
                <w:szCs w:val="20"/>
                <w:lang w:val="en" w:eastAsia="en-GB"/>
              </w:rPr>
              <w:t>is expected</w:t>
            </w:r>
            <w:proofErr w:type="gramEnd"/>
            <w:r w:rsidRPr="00171103">
              <w:rPr>
                <w:rFonts w:cs="Arial"/>
                <w:sz w:val="22"/>
                <w:szCs w:val="20"/>
                <w:lang w:val="en" w:eastAsia="en-GB"/>
              </w:rPr>
              <w:t xml:space="preserve"> to be available at the end of </w:t>
            </w:r>
            <w:r w:rsidR="008B1EDF">
              <w:rPr>
                <w:rFonts w:cs="Arial"/>
                <w:sz w:val="22"/>
                <w:szCs w:val="20"/>
                <w:lang w:val="en" w:eastAsia="en-GB"/>
              </w:rPr>
              <w:t>December</w:t>
            </w:r>
            <w:r w:rsidRPr="00171103">
              <w:rPr>
                <w:rFonts w:cs="Arial"/>
                <w:sz w:val="22"/>
                <w:szCs w:val="20"/>
                <w:lang w:val="en" w:eastAsia="en-GB"/>
              </w:rPr>
              <w:t xml:space="preserve"> 2019.</w:t>
            </w:r>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r w:rsidRPr="008B1EDF">
              <w:rPr>
                <w:rFonts w:cs="Arial"/>
                <w:sz w:val="22"/>
                <w:szCs w:val="20"/>
                <w:lang w:val="en" w:eastAsia="en-GB"/>
              </w:rPr>
              <w:t xml:space="preserve">The second of the lines, which is the one that </w:t>
            </w:r>
            <w:proofErr w:type="gramStart"/>
            <w:r w:rsidRPr="008B1EDF">
              <w:rPr>
                <w:rFonts w:cs="Arial"/>
                <w:sz w:val="22"/>
                <w:szCs w:val="20"/>
                <w:lang w:val="en" w:eastAsia="en-GB"/>
              </w:rPr>
              <w:t>will be carried out</w:t>
            </w:r>
            <w:proofErr w:type="gramEnd"/>
            <w:r w:rsidRPr="008B1EDF">
              <w:rPr>
                <w:rFonts w:cs="Arial"/>
                <w:sz w:val="22"/>
                <w:szCs w:val="20"/>
                <w:lang w:val="en" w:eastAsia="en-GB"/>
              </w:rPr>
              <w:t xml:space="preserve"> within the scope of the </w:t>
            </w:r>
            <w:r>
              <w:rPr>
                <w:rFonts w:cs="Arial"/>
                <w:sz w:val="22"/>
                <w:szCs w:val="20"/>
                <w:lang w:val="en" w:eastAsia="en-GB"/>
              </w:rPr>
              <w:t>Master’s Thesis</w:t>
            </w:r>
            <w:r w:rsidRPr="008B1EDF">
              <w:rPr>
                <w:rFonts w:cs="Arial"/>
                <w:sz w:val="22"/>
                <w:szCs w:val="20"/>
                <w:lang w:val="en" w:eastAsia="en-GB"/>
              </w:rPr>
              <w:t xml:space="preserve">. It consists of the design and development of a mobile application, such as a Web App, that </w:t>
            </w:r>
            <w:proofErr w:type="gramStart"/>
            <w:r w:rsidRPr="008B1EDF">
              <w:rPr>
                <w:rFonts w:cs="Arial"/>
                <w:sz w:val="22"/>
                <w:szCs w:val="20"/>
                <w:lang w:val="en" w:eastAsia="en-GB"/>
              </w:rPr>
              <w:t>can be installed</w:t>
            </w:r>
            <w:proofErr w:type="gramEnd"/>
            <w:r w:rsidRPr="008B1EDF">
              <w:rPr>
                <w:rFonts w:cs="Arial"/>
                <w:sz w:val="22"/>
                <w:szCs w:val="20"/>
                <w:lang w:val="en" w:eastAsia="en-GB"/>
              </w:rPr>
              <w:t xml:space="preserve"> on phones under Android and IOS operating systems. Throughout the </w:t>
            </w:r>
            <w:r>
              <w:rPr>
                <w:rFonts w:cs="Arial"/>
                <w:sz w:val="22"/>
                <w:szCs w:val="20"/>
                <w:lang w:val="en" w:eastAsia="en-GB"/>
              </w:rPr>
              <w:t>Master’s Thesis,</w:t>
            </w:r>
            <w:r w:rsidRPr="008B1EDF">
              <w:rPr>
                <w:rFonts w:cs="Arial"/>
                <w:sz w:val="22"/>
                <w:szCs w:val="20"/>
                <w:lang w:val="en" w:eastAsia="en-GB"/>
              </w:rPr>
              <w:t xml:space="preserve"> the mobile application will be designed and developed that must conform to the functionalities that the smart shirt allows.</w:t>
            </w:r>
          </w:p>
          <w:p w:rsid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8B1EDF" w:rsidRP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GB" w:eastAsia="en-GB"/>
              </w:rPr>
            </w:pPr>
            <w:bookmarkStart w:id="0" w:name="_GoBack"/>
            <w:bookmarkEnd w:id="0"/>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8B1EDF" w:rsidRPr="00171103"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GB"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171103" w:rsidRP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GB"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n-GB"/>
              </w:rPr>
            </w:pPr>
          </w:p>
          <w:p w:rsidR="00171103" w:rsidRP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GB"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P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GB" w:eastAsia="en-GB"/>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p w:rsidR="00D53B34" w:rsidRDefault="00D53B34" w:rsidP="00C43B09">
            <w:pPr>
              <w:spacing w:before="120" w:after="120"/>
              <w:rPr>
                <w:rFonts w:cs="Arial"/>
              </w:rPr>
            </w:pP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D53B34" w:rsidRDefault="00D53B34" w:rsidP="00171103">
            <w:pPr>
              <w:snapToGrid w:val="0"/>
              <w:spacing w:before="120" w:after="120"/>
              <w:rPr>
                <w:rFonts w:cs="Arial"/>
                <w:b/>
              </w:rPr>
            </w:pPr>
            <w:r>
              <w:rPr>
                <w:rFonts w:cs="Arial"/>
                <w:b/>
              </w:rPr>
              <w:lastRenderedPageBreak/>
              <w:t xml:space="preserve">  Palabras clave (</w:t>
            </w:r>
            <w:r w:rsidR="00171103">
              <w:rPr>
                <w:rFonts w:cs="Arial"/>
                <w:b/>
              </w:rPr>
              <w:t>7</w:t>
            </w:r>
            <w:r>
              <w:rPr>
                <w:rFonts w:cs="Arial"/>
                <w:b/>
              </w:rPr>
              <w:t>):</w:t>
            </w:r>
          </w:p>
        </w:tc>
      </w:tr>
      <w:tr w:rsidR="00D53B34" w:rsidTr="00C43B09">
        <w:tc>
          <w:tcPr>
            <w:tcW w:w="8690" w:type="dxa"/>
            <w:gridSpan w:val="2"/>
            <w:tcBorders>
              <w:top w:val="single" w:sz="4" w:space="0" w:color="000000"/>
              <w:left w:val="single" w:sz="8" w:space="0" w:color="000000"/>
              <w:bottom w:val="single" w:sz="8" w:space="0" w:color="000000"/>
              <w:right w:val="single" w:sz="8" w:space="0" w:color="000000"/>
            </w:tcBorders>
            <w:shd w:val="clear" w:color="auto" w:fill="E6E6E6"/>
            <w:vAlign w:val="center"/>
          </w:tcPr>
          <w:p w:rsidR="00D53B34" w:rsidRDefault="00171103" w:rsidP="00C43B09">
            <w:pPr>
              <w:spacing w:line="300" w:lineRule="atLeast"/>
              <w:rPr>
                <w:rFonts w:cs="Arial"/>
              </w:rPr>
            </w:pPr>
            <w:r>
              <w:rPr>
                <w:sz w:val="22"/>
                <w:szCs w:val="22"/>
              </w:rPr>
              <w:lastRenderedPageBreak/>
              <w:t>Android, IOS, Web App</w:t>
            </w:r>
            <w:r w:rsidR="005E46FE">
              <w:rPr>
                <w:sz w:val="22"/>
                <w:szCs w:val="22"/>
              </w:rPr>
              <w:t xml:space="preserve">, 3ª edad, salud, constantes vitales, camiseta inteligente </w:t>
            </w:r>
          </w:p>
          <w:p w:rsidR="00D53B34" w:rsidRDefault="00D53B34" w:rsidP="00C43B09">
            <w:pPr>
              <w:spacing w:line="300" w:lineRule="atLeast"/>
              <w:rPr>
                <w:rFonts w:cs="Arial"/>
              </w:rPr>
            </w:pPr>
          </w:p>
          <w:p w:rsidR="00D53B34" w:rsidRDefault="00D53B34" w:rsidP="00C43B09">
            <w:pPr>
              <w:spacing w:line="300" w:lineRule="atLeast"/>
              <w:rPr>
                <w:rFonts w:cs="Arial"/>
              </w:rPr>
            </w:pPr>
          </w:p>
        </w:tc>
      </w:tr>
    </w:tbl>
    <w:p w:rsidR="00D53B34" w:rsidRDefault="00D53B34" w:rsidP="00D53B34">
      <w:pPr>
        <w:sectPr w:rsidR="00D53B34" w:rsidSect="00C43B09">
          <w:footerReference w:type="default" r:id="rId12"/>
          <w:footerReference w:type="first" r:id="rId13"/>
          <w:footnotePr>
            <w:pos w:val="beneathText"/>
          </w:footnotePr>
          <w:pgSz w:w="11905" w:h="16837"/>
          <w:pgMar w:top="1418" w:right="1701" w:bottom="1418" w:left="1701" w:header="708" w:footer="709" w:gutter="0"/>
          <w:pgNumType w:fmt="lowerRoman" w:start="1"/>
          <w:cols w:space="708"/>
          <w:titlePg/>
          <w:docGrid w:linePitch="360"/>
        </w:sectPr>
      </w:pPr>
    </w:p>
    <w:p w:rsidR="00D53B34" w:rsidRDefault="00D53B34" w:rsidP="00D53B34">
      <w:pPr>
        <w:tabs>
          <w:tab w:val="left" w:pos="720"/>
        </w:tabs>
        <w:ind w:left="360" w:hanging="360"/>
        <w:jc w:val="left"/>
        <w:rPr>
          <w:rFonts w:cs="Arial"/>
          <w:szCs w:val="20"/>
        </w:rPr>
      </w:pPr>
    </w:p>
    <w:p w:rsidR="00D53B34" w:rsidRDefault="00D53B34" w:rsidP="00D53B34">
      <w:pPr>
        <w:tabs>
          <w:tab w:val="left" w:pos="720"/>
        </w:tabs>
        <w:ind w:left="360" w:hanging="360"/>
        <w:jc w:val="center"/>
        <w:rPr>
          <w:rFonts w:cs="Arial"/>
          <w:b/>
          <w:sz w:val="28"/>
          <w:szCs w:val="28"/>
        </w:rPr>
      </w:pPr>
      <w:r>
        <w:rPr>
          <w:rFonts w:cs="Arial"/>
          <w:b/>
          <w:sz w:val="28"/>
          <w:szCs w:val="28"/>
        </w:rPr>
        <w:t>Índice</w:t>
      </w:r>
    </w:p>
    <w:p w:rsidR="00D53B34" w:rsidRDefault="00D53B34" w:rsidP="00D53B34">
      <w:pPr>
        <w:tabs>
          <w:tab w:val="left" w:pos="720"/>
        </w:tabs>
        <w:spacing w:line="360" w:lineRule="auto"/>
        <w:ind w:left="360" w:hanging="360"/>
        <w:jc w:val="left"/>
        <w:rPr>
          <w:rFonts w:cs="Arial"/>
        </w:rPr>
      </w:pPr>
    </w:p>
    <w:p w:rsidR="00D53B34" w:rsidRDefault="00D53B34" w:rsidP="00D53B34">
      <w:pPr>
        <w:tabs>
          <w:tab w:val="left" w:pos="720"/>
        </w:tabs>
        <w:spacing w:line="360" w:lineRule="auto"/>
        <w:ind w:left="360" w:hanging="360"/>
        <w:jc w:val="left"/>
        <w:rPr>
          <w:rFonts w:cs="Arial"/>
        </w:rPr>
      </w:pPr>
    </w:p>
    <w:p w:rsidR="00D53B34" w:rsidRDefault="00D53B34" w:rsidP="00D53B34">
      <w:pPr>
        <w:sectPr w:rsidR="00D53B34" w:rsidSect="00C43B09">
          <w:footerReference w:type="even" r:id="rId14"/>
          <w:footerReference w:type="default" r:id="rId15"/>
          <w:footnotePr>
            <w:pos w:val="beneathText"/>
          </w:footnotePr>
          <w:pgSz w:w="11905" w:h="16837"/>
          <w:pgMar w:top="1418" w:right="1701" w:bottom="1418" w:left="1701" w:header="708" w:footer="709" w:gutter="0"/>
          <w:pgNumType w:fmt="lowerRoman"/>
          <w:cols w:space="708"/>
          <w:titlePg/>
          <w:docGrid w:linePitch="360"/>
        </w:sectPr>
      </w:pPr>
    </w:p>
    <w:p w:rsidR="00D53B34" w:rsidRDefault="00D53B34" w:rsidP="00D53B34">
      <w:pPr>
        <w:pStyle w:val="TDC1"/>
        <w:tabs>
          <w:tab w:val="right" w:leader="dot" w:pos="8493"/>
        </w:tabs>
        <w:rPr>
          <w:rFonts w:ascii="Calibri" w:hAnsi="Calibri"/>
          <w:noProof/>
          <w:sz w:val="22"/>
          <w:szCs w:val="22"/>
          <w:lang w:eastAsia="es-ES"/>
        </w:rPr>
      </w:pPr>
      <w:r>
        <w:fldChar w:fldCharType="begin"/>
      </w:r>
      <w:r>
        <w:instrText xml:space="preserve"> TOC \o "1-9" \t "Heading 2;2;Heading 1;1" \h</w:instrText>
      </w:r>
      <w:r>
        <w:fldChar w:fldCharType="separate"/>
      </w:r>
      <w:hyperlink w:anchor="_Toc368261772" w:history="1">
        <w:r w:rsidRPr="00A75F28">
          <w:rPr>
            <w:rStyle w:val="Hipervnculo"/>
            <w:noProof/>
          </w:rPr>
          <w:t>1. Introducción</w:t>
        </w:r>
        <w:r>
          <w:rPr>
            <w:noProof/>
          </w:rPr>
          <w:tab/>
        </w:r>
        <w:r>
          <w:rPr>
            <w:noProof/>
          </w:rPr>
          <w:fldChar w:fldCharType="begin"/>
        </w:r>
        <w:r>
          <w:rPr>
            <w:noProof/>
          </w:rPr>
          <w:instrText xml:space="preserve"> PAGEREF _Toc368261772 \h </w:instrText>
        </w:r>
        <w:r>
          <w:rPr>
            <w:noProof/>
          </w:rPr>
        </w:r>
        <w:r>
          <w:rPr>
            <w:noProof/>
          </w:rPr>
          <w:fldChar w:fldCharType="separate"/>
        </w:r>
        <w:r>
          <w:rPr>
            <w:noProof/>
          </w:rPr>
          <w:t>1</w:t>
        </w:r>
        <w:r>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3" w:history="1">
        <w:r w:rsidR="00D53B34" w:rsidRPr="00A75F28">
          <w:rPr>
            <w:rStyle w:val="Hipervnculo"/>
            <w:noProof/>
          </w:rPr>
          <w:t>1.1 Contexto y justificación del Trabajo</w:t>
        </w:r>
        <w:r w:rsidR="00D53B34">
          <w:rPr>
            <w:noProof/>
          </w:rPr>
          <w:tab/>
        </w:r>
        <w:r w:rsidR="00D53B34">
          <w:rPr>
            <w:noProof/>
          </w:rPr>
          <w:fldChar w:fldCharType="begin"/>
        </w:r>
        <w:r w:rsidR="00D53B34">
          <w:rPr>
            <w:noProof/>
          </w:rPr>
          <w:instrText xml:space="preserve"> PAGEREF _Toc368261773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4" w:history="1">
        <w:r w:rsidR="00D53B34" w:rsidRPr="00A75F28">
          <w:rPr>
            <w:rStyle w:val="Hipervnculo"/>
            <w:noProof/>
          </w:rPr>
          <w:t>1.2 Objetivos del Trabajo</w:t>
        </w:r>
        <w:r w:rsidR="00D53B34">
          <w:rPr>
            <w:noProof/>
          </w:rPr>
          <w:tab/>
        </w:r>
        <w:r w:rsidR="00D53B34">
          <w:rPr>
            <w:noProof/>
          </w:rPr>
          <w:fldChar w:fldCharType="begin"/>
        </w:r>
        <w:r w:rsidR="00D53B34">
          <w:rPr>
            <w:noProof/>
          </w:rPr>
          <w:instrText xml:space="preserve"> PAGEREF _Toc368261774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5" w:history="1">
        <w:r w:rsidR="00D53B34" w:rsidRPr="00A75F28">
          <w:rPr>
            <w:rStyle w:val="Hipervnculo"/>
            <w:noProof/>
          </w:rPr>
          <w:t>1.3 Enfoque y método seguido</w:t>
        </w:r>
        <w:r w:rsidR="00D53B34">
          <w:rPr>
            <w:noProof/>
          </w:rPr>
          <w:tab/>
        </w:r>
        <w:r w:rsidR="00D53B34">
          <w:rPr>
            <w:noProof/>
          </w:rPr>
          <w:fldChar w:fldCharType="begin"/>
        </w:r>
        <w:r w:rsidR="00D53B34">
          <w:rPr>
            <w:noProof/>
          </w:rPr>
          <w:instrText xml:space="preserve"> PAGEREF _Toc368261775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6" w:history="1">
        <w:r w:rsidR="00D53B34" w:rsidRPr="00A75F28">
          <w:rPr>
            <w:rStyle w:val="Hipervnculo"/>
            <w:noProof/>
          </w:rPr>
          <w:t>1.4 Planificación del Trabajo</w:t>
        </w:r>
        <w:r w:rsidR="00D53B34">
          <w:rPr>
            <w:noProof/>
          </w:rPr>
          <w:tab/>
        </w:r>
        <w:r w:rsidR="00D53B34">
          <w:rPr>
            <w:noProof/>
          </w:rPr>
          <w:fldChar w:fldCharType="begin"/>
        </w:r>
        <w:r w:rsidR="00D53B34">
          <w:rPr>
            <w:noProof/>
          </w:rPr>
          <w:instrText xml:space="preserve"> PAGEREF _Toc368261776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7" w:history="1">
        <w:r w:rsidR="00D53B34" w:rsidRPr="00A75F28">
          <w:rPr>
            <w:rStyle w:val="Hipervnculo"/>
            <w:noProof/>
          </w:rPr>
          <w:t>1.5 Breve sumario de productos obtenidos</w:t>
        </w:r>
        <w:r w:rsidR="00D53B34">
          <w:rPr>
            <w:noProof/>
          </w:rPr>
          <w:tab/>
        </w:r>
        <w:r w:rsidR="00D53B34">
          <w:rPr>
            <w:noProof/>
          </w:rPr>
          <w:fldChar w:fldCharType="begin"/>
        </w:r>
        <w:r w:rsidR="00D53B34">
          <w:rPr>
            <w:noProof/>
          </w:rPr>
          <w:instrText xml:space="preserve"> PAGEREF _Toc368261777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2"/>
        <w:tabs>
          <w:tab w:val="right" w:leader="dot" w:pos="8493"/>
        </w:tabs>
        <w:rPr>
          <w:rFonts w:ascii="Calibri" w:hAnsi="Calibri"/>
          <w:noProof/>
          <w:sz w:val="22"/>
          <w:szCs w:val="22"/>
          <w:lang w:eastAsia="es-ES"/>
        </w:rPr>
      </w:pPr>
      <w:hyperlink w:anchor="_Toc368261778" w:history="1">
        <w:r w:rsidR="00D53B34" w:rsidRPr="00A75F28">
          <w:rPr>
            <w:rStyle w:val="Hipervnculo"/>
            <w:noProof/>
          </w:rPr>
          <w:t>1.6 Breve descripción de los otros capítulos de la memoria</w:t>
        </w:r>
        <w:r w:rsidR="00D53B34">
          <w:rPr>
            <w:noProof/>
          </w:rPr>
          <w:tab/>
        </w:r>
        <w:r w:rsidR="00D53B34">
          <w:rPr>
            <w:noProof/>
          </w:rPr>
          <w:fldChar w:fldCharType="begin"/>
        </w:r>
        <w:r w:rsidR="00D53B34">
          <w:rPr>
            <w:noProof/>
          </w:rPr>
          <w:instrText xml:space="preserve"> PAGEREF _Toc368261778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C43B09" w:rsidP="00D53B34">
      <w:pPr>
        <w:pStyle w:val="TDC1"/>
        <w:tabs>
          <w:tab w:val="right" w:leader="dot" w:pos="8493"/>
        </w:tabs>
        <w:rPr>
          <w:rFonts w:ascii="Calibri" w:hAnsi="Calibri"/>
          <w:noProof/>
          <w:sz w:val="22"/>
          <w:szCs w:val="22"/>
          <w:lang w:eastAsia="es-ES"/>
        </w:rPr>
      </w:pPr>
      <w:hyperlink w:anchor="_Toc368261779" w:history="1">
        <w:r w:rsidR="00D53B34" w:rsidRPr="00A75F28">
          <w:rPr>
            <w:rStyle w:val="Hipervnculo"/>
            <w:noProof/>
          </w:rPr>
          <w:t>2. Resto de capítulos</w:t>
        </w:r>
        <w:r w:rsidR="00D53B34">
          <w:rPr>
            <w:noProof/>
          </w:rPr>
          <w:tab/>
        </w:r>
        <w:r w:rsidR="00D53B34">
          <w:rPr>
            <w:noProof/>
          </w:rPr>
          <w:fldChar w:fldCharType="begin"/>
        </w:r>
        <w:r w:rsidR="00D53B34">
          <w:rPr>
            <w:noProof/>
          </w:rPr>
          <w:instrText xml:space="preserve"> PAGEREF _Toc368261779 \h </w:instrText>
        </w:r>
        <w:r w:rsidR="00D53B34">
          <w:rPr>
            <w:noProof/>
          </w:rPr>
        </w:r>
        <w:r w:rsidR="00D53B34">
          <w:rPr>
            <w:noProof/>
          </w:rPr>
          <w:fldChar w:fldCharType="separate"/>
        </w:r>
        <w:r w:rsidR="00D53B34">
          <w:rPr>
            <w:noProof/>
          </w:rPr>
          <w:t>2</w:t>
        </w:r>
        <w:r w:rsidR="00D53B34">
          <w:rPr>
            <w:noProof/>
          </w:rPr>
          <w:fldChar w:fldCharType="end"/>
        </w:r>
      </w:hyperlink>
    </w:p>
    <w:p w:rsidR="00D53B34" w:rsidRDefault="00C43B09" w:rsidP="00D53B34">
      <w:pPr>
        <w:pStyle w:val="TDC1"/>
        <w:tabs>
          <w:tab w:val="right" w:leader="dot" w:pos="8493"/>
        </w:tabs>
        <w:rPr>
          <w:rFonts w:ascii="Calibri" w:hAnsi="Calibri"/>
          <w:noProof/>
          <w:sz w:val="22"/>
          <w:szCs w:val="22"/>
          <w:lang w:eastAsia="es-ES"/>
        </w:rPr>
      </w:pPr>
      <w:hyperlink w:anchor="_Toc368261780" w:history="1">
        <w:r w:rsidR="00D53B34" w:rsidRPr="00A75F28">
          <w:rPr>
            <w:rStyle w:val="Hipervnculo"/>
            <w:noProof/>
          </w:rPr>
          <w:t>3. Conclusiones</w:t>
        </w:r>
        <w:r w:rsidR="00D53B34">
          <w:rPr>
            <w:noProof/>
          </w:rPr>
          <w:tab/>
        </w:r>
        <w:r w:rsidR="00D53B34">
          <w:rPr>
            <w:noProof/>
          </w:rPr>
          <w:fldChar w:fldCharType="begin"/>
        </w:r>
        <w:r w:rsidR="00D53B34">
          <w:rPr>
            <w:noProof/>
          </w:rPr>
          <w:instrText xml:space="preserve"> PAGEREF _Toc368261780 \h </w:instrText>
        </w:r>
        <w:r w:rsidR="00D53B34">
          <w:rPr>
            <w:noProof/>
          </w:rPr>
        </w:r>
        <w:r w:rsidR="00D53B34">
          <w:rPr>
            <w:noProof/>
          </w:rPr>
          <w:fldChar w:fldCharType="separate"/>
        </w:r>
        <w:r w:rsidR="00D53B34">
          <w:rPr>
            <w:noProof/>
          </w:rPr>
          <w:t>3</w:t>
        </w:r>
        <w:r w:rsidR="00D53B34">
          <w:rPr>
            <w:noProof/>
          </w:rPr>
          <w:fldChar w:fldCharType="end"/>
        </w:r>
      </w:hyperlink>
    </w:p>
    <w:p w:rsidR="00D53B34" w:rsidRDefault="00C43B09" w:rsidP="00D53B34">
      <w:pPr>
        <w:pStyle w:val="TDC1"/>
        <w:tabs>
          <w:tab w:val="right" w:leader="dot" w:pos="8493"/>
        </w:tabs>
        <w:rPr>
          <w:rFonts w:ascii="Calibri" w:hAnsi="Calibri"/>
          <w:noProof/>
          <w:sz w:val="22"/>
          <w:szCs w:val="22"/>
          <w:lang w:eastAsia="es-ES"/>
        </w:rPr>
      </w:pPr>
      <w:hyperlink w:anchor="_Toc368261781" w:history="1">
        <w:r w:rsidR="00D53B34" w:rsidRPr="00A75F28">
          <w:rPr>
            <w:rStyle w:val="Hipervnculo"/>
            <w:noProof/>
          </w:rPr>
          <w:t>4. Glosario</w:t>
        </w:r>
        <w:r w:rsidR="00D53B34">
          <w:rPr>
            <w:noProof/>
          </w:rPr>
          <w:tab/>
        </w:r>
        <w:r w:rsidR="00D53B34">
          <w:rPr>
            <w:noProof/>
          </w:rPr>
          <w:fldChar w:fldCharType="begin"/>
        </w:r>
        <w:r w:rsidR="00D53B34">
          <w:rPr>
            <w:noProof/>
          </w:rPr>
          <w:instrText xml:space="preserve"> PAGEREF _Toc368261781 \h </w:instrText>
        </w:r>
        <w:r w:rsidR="00D53B34">
          <w:rPr>
            <w:noProof/>
          </w:rPr>
        </w:r>
        <w:r w:rsidR="00D53B34">
          <w:rPr>
            <w:noProof/>
          </w:rPr>
          <w:fldChar w:fldCharType="separate"/>
        </w:r>
        <w:r w:rsidR="00D53B34">
          <w:rPr>
            <w:noProof/>
          </w:rPr>
          <w:t>4</w:t>
        </w:r>
        <w:r w:rsidR="00D53B34">
          <w:rPr>
            <w:noProof/>
          </w:rPr>
          <w:fldChar w:fldCharType="end"/>
        </w:r>
      </w:hyperlink>
    </w:p>
    <w:p w:rsidR="00D53B34" w:rsidRDefault="00C43B09" w:rsidP="00D53B34">
      <w:pPr>
        <w:pStyle w:val="TDC1"/>
        <w:tabs>
          <w:tab w:val="right" w:leader="dot" w:pos="8493"/>
        </w:tabs>
        <w:rPr>
          <w:rFonts w:ascii="Calibri" w:hAnsi="Calibri"/>
          <w:noProof/>
          <w:sz w:val="22"/>
          <w:szCs w:val="22"/>
          <w:lang w:eastAsia="es-ES"/>
        </w:rPr>
      </w:pPr>
      <w:hyperlink w:anchor="_Toc368261782" w:history="1">
        <w:r w:rsidR="00D53B34" w:rsidRPr="00A75F28">
          <w:rPr>
            <w:rStyle w:val="Hipervnculo"/>
            <w:noProof/>
          </w:rPr>
          <w:t>5. Bibliografía</w:t>
        </w:r>
        <w:r w:rsidR="00D53B34">
          <w:rPr>
            <w:noProof/>
          </w:rPr>
          <w:tab/>
        </w:r>
        <w:r w:rsidR="00D53B34">
          <w:rPr>
            <w:noProof/>
          </w:rPr>
          <w:fldChar w:fldCharType="begin"/>
        </w:r>
        <w:r w:rsidR="00D53B34">
          <w:rPr>
            <w:noProof/>
          </w:rPr>
          <w:instrText xml:space="preserve"> PAGEREF _Toc368261782 \h </w:instrText>
        </w:r>
        <w:r w:rsidR="00D53B34">
          <w:rPr>
            <w:noProof/>
          </w:rPr>
        </w:r>
        <w:r w:rsidR="00D53B34">
          <w:rPr>
            <w:noProof/>
          </w:rPr>
          <w:fldChar w:fldCharType="separate"/>
        </w:r>
        <w:r w:rsidR="00D53B34">
          <w:rPr>
            <w:noProof/>
          </w:rPr>
          <w:t>5</w:t>
        </w:r>
        <w:r w:rsidR="00D53B34">
          <w:rPr>
            <w:noProof/>
          </w:rPr>
          <w:fldChar w:fldCharType="end"/>
        </w:r>
      </w:hyperlink>
    </w:p>
    <w:p w:rsidR="00D53B34" w:rsidRDefault="00C43B09" w:rsidP="00D53B34">
      <w:pPr>
        <w:pStyle w:val="TDC1"/>
        <w:tabs>
          <w:tab w:val="right" w:leader="dot" w:pos="8493"/>
        </w:tabs>
        <w:rPr>
          <w:rFonts w:ascii="Calibri" w:hAnsi="Calibri"/>
          <w:noProof/>
          <w:sz w:val="22"/>
          <w:szCs w:val="22"/>
          <w:lang w:eastAsia="es-ES"/>
        </w:rPr>
      </w:pPr>
      <w:hyperlink w:anchor="_Toc368261783" w:history="1">
        <w:r w:rsidR="00D53B34" w:rsidRPr="00A75F28">
          <w:rPr>
            <w:rStyle w:val="Hipervnculo"/>
            <w:noProof/>
          </w:rPr>
          <w:t>6. Anexos</w:t>
        </w:r>
        <w:r w:rsidR="00D53B34">
          <w:rPr>
            <w:noProof/>
          </w:rPr>
          <w:tab/>
        </w:r>
        <w:r w:rsidR="00D53B34">
          <w:rPr>
            <w:noProof/>
          </w:rPr>
          <w:fldChar w:fldCharType="begin"/>
        </w:r>
        <w:r w:rsidR="00D53B34">
          <w:rPr>
            <w:noProof/>
          </w:rPr>
          <w:instrText xml:space="preserve"> PAGEREF _Toc368261783 \h </w:instrText>
        </w:r>
        <w:r w:rsidR="00D53B34">
          <w:rPr>
            <w:noProof/>
          </w:rPr>
        </w:r>
        <w:r w:rsidR="00D53B34">
          <w:rPr>
            <w:noProof/>
          </w:rPr>
          <w:fldChar w:fldCharType="separate"/>
        </w:r>
        <w:r w:rsidR="00D53B34">
          <w:rPr>
            <w:noProof/>
          </w:rPr>
          <w:t>6</w:t>
        </w:r>
        <w:r w:rsidR="00D53B34">
          <w:rPr>
            <w:noProof/>
          </w:rPr>
          <w:fldChar w:fldCharType="end"/>
        </w:r>
      </w:hyperlink>
    </w:p>
    <w:p w:rsidR="00D53B34" w:rsidRDefault="00D53B34" w:rsidP="00D53B34">
      <w:pPr>
        <w:pStyle w:val="TDC1"/>
        <w:tabs>
          <w:tab w:val="right" w:leader="dot" w:pos="8503"/>
        </w:tabs>
        <w:rPr>
          <w:rFonts w:cs="Arial"/>
        </w:rPr>
        <w:sectPr w:rsidR="00D53B34">
          <w:footerReference w:type="even" r:id="rId16"/>
          <w:footerReference w:type="default" r:id="rId17"/>
          <w:footerReference w:type="first" r:id="rId18"/>
          <w:footnotePr>
            <w:pos w:val="beneathText"/>
          </w:footnotePr>
          <w:type w:val="continuous"/>
          <w:pgSz w:w="11905" w:h="16837"/>
          <w:pgMar w:top="1418" w:right="1701" w:bottom="1418" w:left="1701" w:header="708" w:footer="709" w:gutter="0"/>
          <w:cols w:space="708"/>
          <w:docGrid w:linePitch="360"/>
        </w:sectPr>
      </w:pPr>
      <w:r>
        <w:fldChar w:fldCharType="end"/>
      </w:r>
    </w:p>
    <w:p w:rsidR="00D53B34" w:rsidRDefault="00D53B34" w:rsidP="00D53B34">
      <w:pPr>
        <w:tabs>
          <w:tab w:val="left" w:pos="360"/>
        </w:tabs>
        <w:spacing w:line="360" w:lineRule="auto"/>
        <w:jc w:val="left"/>
        <w:rPr>
          <w:rFonts w:cs="Arial"/>
        </w:rPr>
      </w:pPr>
    </w:p>
    <w:p w:rsidR="00D53B34" w:rsidRDefault="00D53B34" w:rsidP="00D53B34">
      <w:pPr>
        <w:pageBreakBefore/>
        <w:tabs>
          <w:tab w:val="left" w:pos="360"/>
        </w:tabs>
        <w:spacing w:line="360" w:lineRule="auto"/>
        <w:jc w:val="left"/>
        <w:rPr>
          <w:rFonts w:cs="Arial"/>
        </w:rPr>
      </w:pPr>
    </w:p>
    <w:p w:rsidR="00D53B34" w:rsidRDefault="00D53B34" w:rsidP="00D53B34">
      <w:pPr>
        <w:tabs>
          <w:tab w:val="left" w:pos="360"/>
        </w:tabs>
        <w:spacing w:line="360" w:lineRule="auto"/>
        <w:jc w:val="center"/>
        <w:rPr>
          <w:rFonts w:cs="Arial"/>
          <w:b/>
        </w:rPr>
      </w:pPr>
      <w:r>
        <w:rPr>
          <w:rFonts w:cs="Arial"/>
          <w:b/>
        </w:rPr>
        <w:t>Lista de figuras</w:t>
      </w:r>
    </w:p>
    <w:p w:rsidR="00D53B34" w:rsidRDefault="00D53B34" w:rsidP="00D53B34">
      <w:pPr>
        <w:tabs>
          <w:tab w:val="left" w:pos="360"/>
        </w:tabs>
        <w:spacing w:line="360" w:lineRule="auto"/>
        <w:jc w:val="left"/>
        <w:rPr>
          <w:rFonts w:cs="Arial"/>
        </w:rPr>
      </w:pPr>
    </w:p>
    <w:p w:rsidR="00D53B34" w:rsidRDefault="00D53B34" w:rsidP="00D53B34">
      <w:pPr>
        <w:sectPr w:rsidR="00D53B34" w:rsidSect="00C43B09">
          <w:footerReference w:type="even" r:id="rId19"/>
          <w:footerReference w:type="first" r:id="rId20"/>
          <w:footnotePr>
            <w:pos w:val="beneathText"/>
          </w:footnotePr>
          <w:type w:val="continuous"/>
          <w:pgSz w:w="11905" w:h="16837"/>
          <w:pgMar w:top="1418" w:right="1701" w:bottom="1418" w:left="1701" w:header="708" w:footer="709" w:gutter="0"/>
          <w:pgNumType w:fmt="lowerRoman"/>
          <w:cols w:space="708"/>
          <w:titlePg/>
          <w:docGrid w:linePitch="360"/>
        </w:sectPr>
      </w:pPr>
    </w:p>
    <w:p w:rsidR="00D53B34" w:rsidRDefault="00D53B34" w:rsidP="00D53B34">
      <w:pPr>
        <w:tabs>
          <w:tab w:val="num" w:pos="360"/>
        </w:tabs>
        <w:spacing w:line="360" w:lineRule="auto"/>
        <w:jc w:val="left"/>
        <w:rPr>
          <w:rFonts w:cs="Arial"/>
        </w:rPr>
      </w:pPr>
      <w:r>
        <w:rPr>
          <w:rFonts w:cs="Arial"/>
        </w:rPr>
        <w:fldChar w:fldCharType="begin"/>
      </w:r>
      <w:r>
        <w:rPr>
          <w:rFonts w:cs="Arial"/>
        </w:rPr>
        <w:instrText xml:space="preserve"> TOC \h \z \c "Ilustración" </w:instrText>
      </w:r>
      <w:r>
        <w:rPr>
          <w:rFonts w:cs="Arial"/>
        </w:rPr>
        <w:fldChar w:fldCharType="separate"/>
      </w:r>
      <w:r>
        <w:rPr>
          <w:rFonts w:cs="Arial"/>
          <w:b/>
          <w:bCs/>
          <w:noProof/>
        </w:rPr>
        <w:t>No se encuentran elementos de tabla de ilustraciones.</w:t>
      </w:r>
      <w:r>
        <w:rPr>
          <w:rFonts w:cs="Arial"/>
        </w:rPr>
        <w:fldChar w:fldCharType="end"/>
      </w:r>
    </w:p>
    <w:p w:rsidR="00D53B34" w:rsidRDefault="00D53B34" w:rsidP="00D53B34">
      <w:pPr>
        <w:pStyle w:val="Textoindependiente"/>
        <w:sectPr w:rsidR="00D53B34">
          <w:footerReference w:type="even" r:id="rId21"/>
          <w:footerReference w:type="default" r:id="rId22"/>
          <w:footerReference w:type="first" r:id="rId23"/>
          <w:footnotePr>
            <w:pos w:val="beneathText"/>
          </w:footnotePr>
          <w:type w:val="continuous"/>
          <w:pgSz w:w="11905" w:h="16837"/>
          <w:pgMar w:top="1418" w:right="1701" w:bottom="1418" w:left="1701" w:header="708" w:footer="709" w:gutter="0"/>
          <w:cols w:space="708"/>
          <w:docGrid w:linePitch="360"/>
        </w:sectPr>
      </w:pPr>
      <w:r>
        <w:fldChar w:fldCharType="begin"/>
      </w:r>
      <w:r>
        <w:instrText xml:space="preserve"> TOC \c "ILUSTRACIÓN" </w:instrText>
      </w:r>
      <w:r>
        <w:fldChar w:fldCharType="end"/>
      </w:r>
    </w:p>
    <w:p w:rsidR="00D53B34" w:rsidRDefault="00D53B34" w:rsidP="00D53B34">
      <w:pPr>
        <w:tabs>
          <w:tab w:val="left" w:pos="360"/>
        </w:tabs>
        <w:spacing w:line="360" w:lineRule="auto"/>
        <w:jc w:val="left"/>
        <w:rPr>
          <w:rFonts w:cs="Arial"/>
        </w:rPr>
        <w:sectPr w:rsidR="00D53B34">
          <w:footerReference w:type="even" r:id="rId24"/>
          <w:footerReference w:type="default" r:id="rId25"/>
          <w:footerReference w:type="first" r:id="rId26"/>
          <w:footnotePr>
            <w:pos w:val="beneathText"/>
          </w:footnotePr>
          <w:type w:val="continuous"/>
          <w:pgSz w:w="11905" w:h="16837"/>
          <w:pgMar w:top="1418" w:right="1701" w:bottom="1418" w:left="1701" w:header="708" w:footer="709" w:gutter="0"/>
          <w:cols w:space="708"/>
          <w:docGrid w:linePitch="360"/>
        </w:sectPr>
      </w:pPr>
    </w:p>
    <w:p w:rsidR="00D53B34" w:rsidRDefault="00D53B34" w:rsidP="00D53B34">
      <w:pPr>
        <w:tabs>
          <w:tab w:val="left" w:pos="360"/>
        </w:tabs>
        <w:jc w:val="left"/>
        <w:rPr>
          <w:rFonts w:cs="Arial"/>
          <w:szCs w:val="20"/>
        </w:rPr>
      </w:pPr>
    </w:p>
    <w:p w:rsidR="00D53B34" w:rsidRDefault="00D53B34" w:rsidP="00D53B34">
      <w:pPr>
        <w:tabs>
          <w:tab w:val="left" w:pos="720"/>
        </w:tabs>
        <w:ind w:left="360" w:hanging="360"/>
        <w:jc w:val="left"/>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pStyle w:val="Ttulo1"/>
        <w:tabs>
          <w:tab w:val="left" w:pos="0"/>
        </w:tabs>
        <w:rPr>
          <w:szCs w:val="20"/>
        </w:rPr>
      </w:pPr>
      <w:bookmarkStart w:id="1" w:name="_Toc368261772"/>
      <w:r>
        <w:rPr>
          <w:szCs w:val="20"/>
        </w:rPr>
        <w:t>1. Introducción</w:t>
      </w:r>
      <w:bookmarkEnd w:id="1"/>
    </w:p>
    <w:p w:rsidR="00D53B34" w:rsidRDefault="00D53B34" w:rsidP="00D53B34">
      <w:pPr>
        <w:rPr>
          <w:rFonts w:cs="Arial"/>
          <w:szCs w:val="20"/>
        </w:rPr>
      </w:pPr>
    </w:p>
    <w:p w:rsidR="00D53B34" w:rsidRDefault="00D53B34" w:rsidP="00D53B34">
      <w:pPr>
        <w:rPr>
          <w:rFonts w:cs="Arial"/>
          <w:szCs w:val="20"/>
        </w:rPr>
      </w:pPr>
    </w:p>
    <w:p w:rsidR="00D53B34" w:rsidRPr="00DC0355" w:rsidRDefault="00D53B34" w:rsidP="00D53B34">
      <w:pPr>
        <w:pStyle w:val="Ttulo2"/>
        <w:tabs>
          <w:tab w:val="left" w:pos="0"/>
        </w:tabs>
        <w:rPr>
          <w:b/>
          <w:sz w:val="28"/>
          <w:szCs w:val="28"/>
        </w:rPr>
      </w:pPr>
      <w:bookmarkStart w:id="2" w:name="_Toc368261773"/>
      <w:r w:rsidRPr="00DC0355">
        <w:rPr>
          <w:b/>
          <w:sz w:val="28"/>
          <w:szCs w:val="28"/>
        </w:rPr>
        <w:t>1.1 Contexto y justificación del Trabajo</w:t>
      </w:r>
      <w:bookmarkEnd w:id="2"/>
    </w:p>
    <w:p w:rsidR="00D53B34" w:rsidRDefault="00D53B34" w:rsidP="00D53B34"/>
    <w:p w:rsidR="00D53B34" w:rsidRPr="00DE16FF" w:rsidRDefault="00D53B34" w:rsidP="00D53B34">
      <w:pPr>
        <w:rPr>
          <w:sz w:val="22"/>
          <w:szCs w:val="22"/>
        </w:rPr>
      </w:pPr>
      <w:r w:rsidRPr="00DE16FF">
        <w:rPr>
          <w:sz w:val="22"/>
          <w:szCs w:val="22"/>
        </w:rPr>
        <w:t>A día de hoy, nos encontramos en una época donde prácticamente todos los sectores laborales de nuestro entorno están informatizados, pasando desde las Tiendas online, que desde finales de los 90 y principios de 2000 empezaron a desembarcar y hacerse cada vez más populares hasta aplicaciones de móviles para solicitar comida a domicilio, alquiler de apartamentos turísticos, o solicitar taxis y coches por demanda (como puede ser el caso de Uber).</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En el contexto</w:t>
      </w:r>
      <w:r>
        <w:rPr>
          <w:sz w:val="22"/>
          <w:szCs w:val="22"/>
        </w:rPr>
        <w:t xml:space="preserve"> de las aplicaciones</w:t>
      </w:r>
      <w:r w:rsidRPr="00DE16FF">
        <w:rPr>
          <w:sz w:val="22"/>
          <w:szCs w:val="22"/>
        </w:rPr>
        <w:t xml:space="preserve"> de petición por demanda de servicios</w:t>
      </w:r>
      <w:r>
        <w:rPr>
          <w:sz w:val="22"/>
          <w:szCs w:val="22"/>
        </w:rPr>
        <w:t xml:space="preserve"> [1]</w:t>
      </w:r>
      <w:r w:rsidRPr="00DE16FF">
        <w:rPr>
          <w:sz w:val="22"/>
          <w:szCs w:val="22"/>
        </w:rPr>
        <w:t xml:space="preserve"> existe una necesidad no cubierta para trabajadores autónomos de diversos oficios, donde en muchas ocasiones, potenciales usuarios requieren de un servicio profesional en lugares o sectores desconocidos y, por otra parte, existen trabajadores con conocimientos para cubrir esas necesidades no pueden llegar a ponerse en contacto con su potencial cliente.</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Existen varios sitios webs que proporcionan desde hace años un directorio de trabajadores profesionales y comercios categorizados por diferentes profesiones como pueden ser Páginas Amarillas</w:t>
      </w:r>
      <w:r>
        <w:rPr>
          <w:sz w:val="22"/>
          <w:szCs w:val="22"/>
        </w:rPr>
        <w:t xml:space="preserve"> [2]</w:t>
      </w:r>
      <w:r w:rsidRPr="00DE16FF">
        <w:rPr>
          <w:sz w:val="22"/>
          <w:szCs w:val="22"/>
        </w:rPr>
        <w:t xml:space="preserve"> y QDQ</w:t>
      </w:r>
      <w:r>
        <w:rPr>
          <w:sz w:val="22"/>
          <w:szCs w:val="22"/>
        </w:rPr>
        <w:t xml:space="preserve"> [3]</w:t>
      </w:r>
      <w:r w:rsidRPr="00DE16FF">
        <w:rPr>
          <w:sz w:val="22"/>
          <w:szCs w:val="22"/>
        </w:rPr>
        <w:t xml:space="preserve">. Ambos han competido enviando a domicilio guías en papel, y hoy día han informatizado sus servicios, y disponen de sitio web y aplicación móvil. Además, el buscador de Google (haciendo uso de Google </w:t>
      </w:r>
      <w:proofErr w:type="spellStart"/>
      <w:r w:rsidRPr="00DE16FF">
        <w:rPr>
          <w:sz w:val="22"/>
          <w:szCs w:val="22"/>
        </w:rPr>
        <w:t>Maps</w:t>
      </w:r>
      <w:proofErr w:type="spellEnd"/>
      <w:r w:rsidRPr="00DE16FF">
        <w:rPr>
          <w:sz w:val="22"/>
          <w:szCs w:val="22"/>
        </w:rPr>
        <w:t>), permite localizar negocios y situarlos en el mapa, al igual que Páginas Amarillas y QDQ.</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El punto fuerte que tienen todas ellas, es que tienen un negocio establecido desde hace años, y una base de datos de profesionales y negocios muy grande. En el caso de Google, además, su base de datos no es sólo de ámbito nacional, por lo que podemos hacer uso de ello en todo el mundo.</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Como puntos débiles, todas ellas están hechas para profesionales y comercios con una localización fija y con unos horarios fijos, aunque Páginas Amarillas y QDQ también proporcionan teléfonos de profesionales 24 horas, donde en la mayoría de las ocasiones, las demandas son atendidas desde una centralita que envían profesionales a domicilio, que en la mayoría de las ocasiones no informan correctamente del rango de precio que se cobrará y la comunicación se produce entre el tele operador y el cliente, nunca entre cliente y profesional.</w:t>
      </w:r>
    </w:p>
    <w:p w:rsidR="00D53B34" w:rsidRPr="00DE16FF" w:rsidRDefault="00D53B34" w:rsidP="00D53B34">
      <w:pPr>
        <w:rPr>
          <w:sz w:val="22"/>
          <w:szCs w:val="22"/>
        </w:rPr>
      </w:pPr>
      <w:r w:rsidRPr="00DE16FF">
        <w:rPr>
          <w:sz w:val="22"/>
          <w:szCs w:val="22"/>
        </w:rPr>
        <w:t>Por último, estas aplicaciones siempre van a proporcionar contactos de profesionales autónomos, que, en ocasiones, van a realizar tareas muy básicas y van a cobrar el mínimo por desplazamiento de un profesional de ese sector, que en ocasiones es muy elevado. En nuestro entorno existe mucha gente que es capaz de realizar trabajos (formatear un ordenador, cambiar la pieza rota de una bicicleta, desatascar un desagüe…) sin dedicarse plenamente a ello, y ofrecer unos precios mucho más competitivos, pero que, por otra parte, no es posible dar con este tipo de personas a no ser que sea por recomendación de conocidos.</w:t>
      </w:r>
    </w:p>
    <w:p w:rsidR="00D53B34" w:rsidRDefault="00D53B34" w:rsidP="00D53B34"/>
    <w:p w:rsidR="00D53B34" w:rsidRPr="00DC0355" w:rsidRDefault="00D53B34" w:rsidP="00D53B34">
      <w:pPr>
        <w:pStyle w:val="Ttulo2"/>
        <w:tabs>
          <w:tab w:val="left" w:pos="0"/>
        </w:tabs>
        <w:rPr>
          <w:b/>
          <w:sz w:val="28"/>
          <w:szCs w:val="28"/>
        </w:rPr>
      </w:pPr>
      <w:bookmarkStart w:id="3" w:name="_Toc368261774"/>
      <w:r w:rsidRPr="00DC0355">
        <w:rPr>
          <w:b/>
          <w:sz w:val="28"/>
          <w:szCs w:val="28"/>
        </w:rPr>
        <w:t>1.2 Objetivos del Trabajo</w:t>
      </w:r>
      <w:bookmarkEnd w:id="3"/>
    </w:p>
    <w:p w:rsidR="00D53B34" w:rsidRDefault="00D53B34" w:rsidP="00D53B34"/>
    <w:p w:rsidR="00D53B34" w:rsidRPr="00DE16FF" w:rsidRDefault="00D53B34" w:rsidP="00D53B34">
      <w:pPr>
        <w:rPr>
          <w:sz w:val="22"/>
          <w:szCs w:val="22"/>
        </w:rPr>
      </w:pPr>
      <w:r w:rsidRPr="00DE16FF">
        <w:rPr>
          <w:sz w:val="22"/>
          <w:szCs w:val="22"/>
        </w:rPr>
        <w:lastRenderedPageBreak/>
        <w:t>El objetivo principal del trabajo será la creación de una aplicación móvil que sea capaz de poner en contacto a potenciales clientes con expertos en diversas profesiones para poder solucionar el problema del potencial cliente a cambio de una transacción económica.</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La Lista de Requisitos Funcionales es la siguiente:</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RF001: La aplicación requiere registro del usuario, tanto para clientes como para profesionales. El registro permitirá hacerse mediante un formulario con correo electrónico, contraseña y datos personales, o utilizando Google o Facebook para acelerar el proceso.</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RF002: La aplicación permitirá iniciar sesión al usuario registrado utilizando correo electrónico y contraseña, o mediante el uso de Google o Facebook.</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RF003: La aplicación permitirá al usuario suscribirse a alertas de diferentes profesiones como trabajador.</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RF004: La aplicación permitirá al usuario pedir un servicio profesional en cualquier lugar, enviando su ubicación y la descripción del servicio requerido como campos obligatorios, y permitiendo indicar de manera opcional el precio máximo a pagar.</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RF005: La aplicación permitirá al trabajador suscrito a una alerta, realizar una propuesta al cliente potencial con un rango de precio, duración del mismo y otros datos de interés para el cliente.</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RF006: La aplicación mostrará en un mapa puntos con diferentes ofertas de los trabajadores que recibieron la petición. El usuario podrá acceder a cada una de estas ofertas y aceptar únicamente una de ellas.</w:t>
      </w:r>
    </w:p>
    <w:p w:rsidR="00D53B34" w:rsidRPr="00DE16FF" w:rsidRDefault="00D53B34" w:rsidP="00D53B34">
      <w:pPr>
        <w:rPr>
          <w:sz w:val="22"/>
          <w:szCs w:val="22"/>
        </w:rPr>
      </w:pPr>
    </w:p>
    <w:p w:rsidR="00D53B34" w:rsidRPr="00DE16FF" w:rsidRDefault="00D53B34" w:rsidP="00D53B34">
      <w:pPr>
        <w:numPr>
          <w:ilvl w:val="0"/>
          <w:numId w:val="21"/>
        </w:numPr>
        <w:rPr>
          <w:sz w:val="22"/>
          <w:szCs w:val="22"/>
        </w:rPr>
      </w:pPr>
      <w:r w:rsidRPr="00DE16FF">
        <w:rPr>
          <w:sz w:val="22"/>
          <w:szCs w:val="22"/>
        </w:rPr>
        <w:t>RF007: La aplicación debe mostrar listados por categorías de diferentes profesionales en un rango de kilómetros respecto a la ubicación actual del usuario. Los profesionales estarán ordenados por puntuación media.</w:t>
      </w:r>
    </w:p>
    <w:p w:rsidR="00D53B34" w:rsidRPr="00DE16FF" w:rsidRDefault="00D53B34" w:rsidP="00D53B34">
      <w:pPr>
        <w:rPr>
          <w:sz w:val="22"/>
          <w:szCs w:val="22"/>
        </w:rPr>
      </w:pPr>
    </w:p>
    <w:p w:rsidR="00D53B34" w:rsidRDefault="00D53B34" w:rsidP="00D53B34">
      <w:pPr>
        <w:numPr>
          <w:ilvl w:val="0"/>
          <w:numId w:val="21"/>
        </w:numPr>
        <w:rPr>
          <w:sz w:val="22"/>
          <w:szCs w:val="22"/>
        </w:rPr>
      </w:pPr>
      <w:r w:rsidRPr="00DE16FF">
        <w:rPr>
          <w:sz w:val="22"/>
          <w:szCs w:val="22"/>
        </w:rPr>
        <w:t>RF008: La aplicación permitirá al usuario puntuar y realizar un comentario al trabajador tras realizarse el trabajo y haberse pagado.</w:t>
      </w:r>
    </w:p>
    <w:p w:rsidR="00D53B34" w:rsidRDefault="00D53B34" w:rsidP="00D53B34">
      <w:pPr>
        <w:pStyle w:val="Prrafodelista"/>
        <w:rPr>
          <w:sz w:val="22"/>
          <w:szCs w:val="22"/>
        </w:rPr>
      </w:pPr>
    </w:p>
    <w:p w:rsidR="00D53B34" w:rsidRPr="00DE16FF" w:rsidRDefault="00D53B34" w:rsidP="00D53B34">
      <w:pPr>
        <w:numPr>
          <w:ilvl w:val="0"/>
          <w:numId w:val="21"/>
        </w:numPr>
        <w:rPr>
          <w:sz w:val="22"/>
          <w:szCs w:val="22"/>
        </w:rPr>
      </w:pPr>
      <w:r>
        <w:rPr>
          <w:sz w:val="22"/>
          <w:szCs w:val="22"/>
        </w:rPr>
        <w:t>RF009: La aplicación permitirá realizar pagos a través de la app de los servicios contratados.</w:t>
      </w:r>
    </w:p>
    <w:p w:rsidR="00D53B34" w:rsidRPr="00DE16FF" w:rsidRDefault="00D53B34" w:rsidP="00D53B34">
      <w:pPr>
        <w:rPr>
          <w:sz w:val="22"/>
          <w:szCs w:val="22"/>
        </w:rPr>
      </w:pPr>
    </w:p>
    <w:p w:rsidR="00D53B34" w:rsidRPr="00DE16FF" w:rsidRDefault="00D53B34" w:rsidP="00D53B34">
      <w:pPr>
        <w:rPr>
          <w:sz w:val="22"/>
          <w:szCs w:val="22"/>
        </w:rPr>
      </w:pPr>
      <w:r w:rsidRPr="00DE16FF">
        <w:rPr>
          <w:sz w:val="22"/>
          <w:szCs w:val="22"/>
        </w:rPr>
        <w:t>La Lista de Requisitos No Funcionales es la siguiente:</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RNF001: La plataforma destino de la aplicación será iOS (iPad, iPhone) con posibilidad de ser ampliado en un futuro a Android y Aplicación Web.</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RNF002: El color base de la aplicación será el verde en una tonalidad oscura.</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RNF003: Se mostrará una pantalla de presentación con el logo de la aplicación en medio con fondo verde oscuro durante 2 segundos.</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RNF004: La aplicación mostrará un listado de oficios que incluya las profesiones más comunes desarrolladas por trabajadores autónomos (electricista, mecánico, cerrajero, fontanero, etc.), aunque esta lista podrá ser ampliada por demanda de los usuarios.</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RNF005: Los resultados obtenidos aparecerán o bien en un listado en forma de tabla o un mapa donde aparecerán puntos con los distintos profesionales encontrados.</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RNF005: Se hará el uso de la vibración del dispositivo en caso de encontrarse profesionales que acepten realizar el encargo.</w:t>
      </w:r>
    </w:p>
    <w:p w:rsidR="00D53B34" w:rsidRPr="00DE16FF" w:rsidRDefault="00D53B34" w:rsidP="00D53B34">
      <w:pPr>
        <w:rPr>
          <w:sz w:val="22"/>
          <w:szCs w:val="22"/>
        </w:rPr>
      </w:pPr>
    </w:p>
    <w:p w:rsidR="00D53B34" w:rsidRPr="00DE16FF" w:rsidRDefault="00D53B34" w:rsidP="00D53B34">
      <w:pPr>
        <w:numPr>
          <w:ilvl w:val="0"/>
          <w:numId w:val="19"/>
        </w:numPr>
        <w:rPr>
          <w:sz w:val="22"/>
          <w:szCs w:val="22"/>
        </w:rPr>
      </w:pPr>
      <w:r w:rsidRPr="00DE16FF">
        <w:rPr>
          <w:sz w:val="22"/>
          <w:szCs w:val="22"/>
        </w:rPr>
        <w:t>RNF006: La valoración del usuario se mostrará en un rango de 1 a 5 estrellas, permitiendo valores intermedios.</w:t>
      </w:r>
    </w:p>
    <w:p w:rsidR="00D53B34" w:rsidRDefault="00D53B34" w:rsidP="00D53B34"/>
    <w:p w:rsidR="00D53B34" w:rsidRDefault="00D53B34" w:rsidP="00D53B34">
      <w:pPr>
        <w:pStyle w:val="Ttulo2"/>
        <w:tabs>
          <w:tab w:val="left" w:pos="0"/>
        </w:tabs>
      </w:pPr>
      <w:bookmarkStart w:id="4" w:name="_Toc368261775"/>
      <w:r>
        <w:t>1.3 Enfoque y método seguido</w:t>
      </w:r>
      <w:bookmarkEnd w:id="4"/>
    </w:p>
    <w:p w:rsidR="00D53B34" w:rsidRDefault="00D53B34" w:rsidP="00D53B34"/>
    <w:p w:rsidR="00D53B34" w:rsidRPr="00DE16FF" w:rsidRDefault="00D53B34" w:rsidP="00D53B34">
      <w:pPr>
        <w:rPr>
          <w:rFonts w:cs="Arial"/>
          <w:sz w:val="22"/>
          <w:szCs w:val="22"/>
        </w:rPr>
      </w:pPr>
      <w:r w:rsidRPr="00DE16FF">
        <w:rPr>
          <w:rFonts w:cs="Arial"/>
          <w:sz w:val="22"/>
          <w:szCs w:val="22"/>
        </w:rPr>
        <w:t xml:space="preserve">El trabajo a realizar contempla como posibles estrategias la creación de un nuevo producto, y la adaptación de un trabajo existente, ya que en el Master se han realizado trabajos que incluye el uso de </w:t>
      </w:r>
      <w:proofErr w:type="spellStart"/>
      <w:r w:rsidRPr="00DE16FF">
        <w:rPr>
          <w:rFonts w:cs="Arial"/>
          <w:sz w:val="22"/>
          <w:szCs w:val="22"/>
        </w:rPr>
        <w:t>APIs</w:t>
      </w:r>
      <w:proofErr w:type="spellEnd"/>
      <w:r w:rsidRPr="00DE16FF">
        <w:rPr>
          <w:rFonts w:cs="Arial"/>
          <w:sz w:val="22"/>
          <w:szCs w:val="22"/>
        </w:rPr>
        <w:t xml:space="preserve"> de geolocalización que pueden ser de utilidad.</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La aplicación, por lo tanto, reutilizará partes de código, aunque readaptadas a la temática a cubrir, y añadiendo nuevas funcionalidades.</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El trabajo existente que será reutilizado, en su parte de geolocalización, será la PEC de la asignatura Desarrollo para Dispositivos iOS. Esta aplicación nos permite añadir Sitios al mapa utilizando la geolocalización actual del dispositivo, agregando a su vez, nombre, descripción y fotos al mismo. A su vez, permite al usuario encontrar en el mapa y en un listado una serie de Sitios que se encuentran en un rango de Kilómetros de la actual geolocalización del usuario.</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Por una parte, para solicitar un profesional de un área laboral específica, será necesario indicar un radio en el que se desea encontrar a esos trabajadores, ya que no nos valdría de nada encontrar un informático en Barcelona si estamos viviendo en Vigo, por lo que esta parte es reutilizable en cierto modo para la realización de esta nueva aplicación.</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Además, se desea mostrar un listado categorizado por oficios de distintos profesionales en nuestro rango, por si el usuario desea, en vez de solicitar el servicio a través de la app a los trabajadores disponibles, realizar un contacto directo a través de su número de teléfono. Estos listados deberán aparecer al menos en una Tabla, con la posibilidad de mostrarse en un mapa con puntos en el mismo. En esta parte pueden utilizarse partes funcionales de la PEC de la asignatura anteriormente citada.</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Por último, se requerirá de añadir funcionalidades y adaptar el producto para cubrir los requerimientos específicos, como la suscripción a alertas, el uso de notificaciones, el contacto y negociación a través de la aplicación entre cliente potencial y el trabajador, etcétera.</w:t>
      </w:r>
    </w:p>
    <w:p w:rsidR="00D53B34" w:rsidRPr="00DE16FF" w:rsidRDefault="00D53B34" w:rsidP="00D53B34">
      <w:pPr>
        <w:rPr>
          <w:rFonts w:cs="Arial"/>
          <w:sz w:val="22"/>
          <w:szCs w:val="22"/>
        </w:rPr>
      </w:pPr>
    </w:p>
    <w:p w:rsidR="00D53B34" w:rsidRPr="00DE16FF" w:rsidRDefault="00D53B34" w:rsidP="00D53B34">
      <w:pPr>
        <w:pStyle w:val="Ttulo2"/>
        <w:tabs>
          <w:tab w:val="left" w:pos="0"/>
        </w:tabs>
        <w:rPr>
          <w:rFonts w:cs="Arial"/>
          <w:sz w:val="22"/>
          <w:szCs w:val="22"/>
        </w:rPr>
      </w:pPr>
      <w:bookmarkStart w:id="5" w:name="_Toc368261776"/>
      <w:r w:rsidRPr="00DE16FF">
        <w:rPr>
          <w:rFonts w:cs="Arial"/>
          <w:sz w:val="22"/>
          <w:szCs w:val="22"/>
        </w:rPr>
        <w:t>1.4 Planificación del Trabajo</w:t>
      </w:r>
      <w:bookmarkEnd w:id="5"/>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Para realizar el trabajo se necesitará, tanto de una serie de herramientas como de una buena planificación para llevar a cabo el mismo.</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Las herramientas necesarias serán:</w:t>
      </w:r>
    </w:p>
    <w:p w:rsidR="00D53B34" w:rsidRPr="00DE16FF" w:rsidRDefault="00D53B34" w:rsidP="00D53B34">
      <w:pPr>
        <w:numPr>
          <w:ilvl w:val="0"/>
          <w:numId w:val="17"/>
        </w:numPr>
        <w:rPr>
          <w:rFonts w:cs="Arial"/>
          <w:sz w:val="22"/>
          <w:szCs w:val="22"/>
        </w:rPr>
      </w:pPr>
      <w:r w:rsidRPr="00DE16FF">
        <w:rPr>
          <w:rFonts w:cs="Arial"/>
          <w:sz w:val="22"/>
          <w:szCs w:val="22"/>
        </w:rPr>
        <w:t xml:space="preserve">Un ordenador personal Macintosh, que en este caso será un </w:t>
      </w:r>
      <w:proofErr w:type="spellStart"/>
      <w:r w:rsidRPr="00DE16FF">
        <w:rPr>
          <w:rFonts w:cs="Arial"/>
          <w:sz w:val="22"/>
          <w:szCs w:val="22"/>
        </w:rPr>
        <w:t>MacBook</w:t>
      </w:r>
      <w:proofErr w:type="spellEnd"/>
      <w:r w:rsidRPr="00DE16FF">
        <w:rPr>
          <w:rFonts w:cs="Arial"/>
          <w:sz w:val="22"/>
          <w:szCs w:val="22"/>
        </w:rPr>
        <w:t xml:space="preserve"> Pro, que nos permitirá desarrollar Software para dispositivos iOS.</w:t>
      </w:r>
    </w:p>
    <w:p w:rsidR="00D53B34" w:rsidRPr="00DE16FF" w:rsidRDefault="00D53B34" w:rsidP="00D53B34">
      <w:pPr>
        <w:numPr>
          <w:ilvl w:val="0"/>
          <w:numId w:val="17"/>
        </w:numPr>
        <w:rPr>
          <w:rFonts w:cs="Arial"/>
          <w:sz w:val="22"/>
          <w:szCs w:val="22"/>
        </w:rPr>
      </w:pPr>
      <w:r w:rsidRPr="00DE16FF">
        <w:rPr>
          <w:rFonts w:cs="Arial"/>
          <w:sz w:val="22"/>
          <w:szCs w:val="22"/>
        </w:rPr>
        <w:t xml:space="preserve">El Entorno de Desarrollo </w:t>
      </w:r>
      <w:proofErr w:type="spellStart"/>
      <w:r w:rsidRPr="00DE16FF">
        <w:rPr>
          <w:rFonts w:cs="Arial"/>
          <w:sz w:val="22"/>
          <w:szCs w:val="22"/>
        </w:rPr>
        <w:t>XCode</w:t>
      </w:r>
      <w:proofErr w:type="spellEnd"/>
      <w:r w:rsidRPr="00DE16FF">
        <w:rPr>
          <w:rFonts w:cs="Arial"/>
          <w:sz w:val="22"/>
          <w:szCs w:val="22"/>
        </w:rPr>
        <w:t>, que nos</w:t>
      </w:r>
      <w:r>
        <w:rPr>
          <w:rFonts w:cs="Arial"/>
          <w:sz w:val="22"/>
          <w:szCs w:val="22"/>
        </w:rPr>
        <w:t xml:space="preserve"> permite desarrollar y publicar </w:t>
      </w:r>
      <w:r w:rsidRPr="00DE16FF">
        <w:rPr>
          <w:rFonts w:cs="Arial"/>
          <w:sz w:val="22"/>
          <w:szCs w:val="22"/>
        </w:rPr>
        <w:t>aplicaciones para dispositivos iOS, tanto e</w:t>
      </w:r>
      <w:r>
        <w:rPr>
          <w:rFonts w:cs="Arial"/>
          <w:sz w:val="22"/>
          <w:szCs w:val="22"/>
        </w:rPr>
        <w:t xml:space="preserve">n lenguaje Swift como en </w:t>
      </w:r>
      <w:proofErr w:type="spellStart"/>
      <w:r>
        <w:rPr>
          <w:rFonts w:cs="Arial"/>
          <w:sz w:val="22"/>
          <w:szCs w:val="22"/>
        </w:rPr>
        <w:t>Objective</w:t>
      </w:r>
      <w:proofErr w:type="spellEnd"/>
      <w:r>
        <w:rPr>
          <w:rFonts w:cs="Arial"/>
          <w:sz w:val="22"/>
          <w:szCs w:val="22"/>
        </w:rPr>
        <w:t xml:space="preserve"> </w:t>
      </w:r>
      <w:r w:rsidRPr="00DE16FF">
        <w:rPr>
          <w:rFonts w:cs="Arial"/>
          <w:sz w:val="22"/>
          <w:szCs w:val="22"/>
        </w:rPr>
        <w:t>C.</w:t>
      </w:r>
    </w:p>
    <w:p w:rsidR="00D53B34" w:rsidRPr="00DE16FF" w:rsidRDefault="00D53B34" w:rsidP="00D53B34">
      <w:pPr>
        <w:numPr>
          <w:ilvl w:val="0"/>
          <w:numId w:val="17"/>
        </w:numPr>
        <w:rPr>
          <w:rFonts w:cs="Arial"/>
          <w:sz w:val="22"/>
          <w:szCs w:val="22"/>
        </w:rPr>
      </w:pPr>
      <w:r w:rsidRPr="00DE16FF">
        <w:rPr>
          <w:rFonts w:cs="Arial"/>
          <w:sz w:val="22"/>
          <w:szCs w:val="22"/>
        </w:rPr>
        <w:lastRenderedPageBreak/>
        <w:t xml:space="preserve">Un Emulador para realizar pruebas en las primeras fases del desarrollo. Este, es incluido en </w:t>
      </w:r>
      <w:proofErr w:type="spellStart"/>
      <w:r w:rsidRPr="00DE16FF">
        <w:rPr>
          <w:rFonts w:cs="Arial"/>
          <w:sz w:val="22"/>
          <w:szCs w:val="22"/>
        </w:rPr>
        <w:t>XCode</w:t>
      </w:r>
      <w:proofErr w:type="spellEnd"/>
      <w:r w:rsidRPr="00DE16FF">
        <w:rPr>
          <w:rFonts w:cs="Arial"/>
          <w:sz w:val="22"/>
          <w:szCs w:val="22"/>
        </w:rPr>
        <w:t>.</w:t>
      </w:r>
    </w:p>
    <w:p w:rsidR="00D53B34" w:rsidRPr="00DE16FF" w:rsidRDefault="00D53B34" w:rsidP="00D53B34">
      <w:pPr>
        <w:numPr>
          <w:ilvl w:val="0"/>
          <w:numId w:val="17"/>
        </w:numPr>
        <w:rPr>
          <w:rFonts w:cs="Arial"/>
          <w:sz w:val="22"/>
          <w:szCs w:val="22"/>
        </w:rPr>
      </w:pPr>
      <w:r w:rsidRPr="00DE16FF">
        <w:rPr>
          <w:rFonts w:cs="Arial"/>
          <w:sz w:val="22"/>
          <w:szCs w:val="22"/>
        </w:rPr>
        <w:t xml:space="preserve">Varios dispositivos móviles iOS (iPhone, iPad) para probar la aplicación en diferentes entornos y que nos permitan detectar errores y subsanarlos para realizar una aplicación </w:t>
      </w:r>
      <w:proofErr w:type="spellStart"/>
      <w:r w:rsidRPr="00DE16FF">
        <w:rPr>
          <w:rFonts w:cs="Arial"/>
          <w:sz w:val="22"/>
          <w:szCs w:val="22"/>
        </w:rPr>
        <w:t>multidispositivo</w:t>
      </w:r>
      <w:proofErr w:type="spellEnd"/>
      <w:r w:rsidRPr="00DE16FF">
        <w:rPr>
          <w:rFonts w:cs="Arial"/>
          <w:sz w:val="22"/>
          <w:szCs w:val="22"/>
        </w:rPr>
        <w:t xml:space="preserve"> que funcione correctamente.</w:t>
      </w:r>
    </w:p>
    <w:p w:rsidR="00D53B34" w:rsidRPr="00DE16FF" w:rsidRDefault="00D53B34" w:rsidP="00D53B34">
      <w:pPr>
        <w:numPr>
          <w:ilvl w:val="0"/>
          <w:numId w:val="17"/>
        </w:numPr>
        <w:rPr>
          <w:rFonts w:cs="Arial"/>
          <w:sz w:val="22"/>
          <w:szCs w:val="22"/>
        </w:rPr>
      </w:pPr>
      <w:r w:rsidRPr="00DE16FF">
        <w:rPr>
          <w:rFonts w:cs="Arial"/>
          <w:sz w:val="22"/>
          <w:szCs w:val="22"/>
        </w:rPr>
        <w:t>Software necesario para realizar la documentación, como editores de texto, herramientas para realizar gráficas, diagramas, y otros recursos que sean de utilidad para mostrar en la documentación.</w:t>
      </w:r>
    </w:p>
    <w:p w:rsidR="00D53B34" w:rsidRPr="00DE16FF" w:rsidRDefault="00D53B34" w:rsidP="00D53B34">
      <w:pPr>
        <w:numPr>
          <w:ilvl w:val="0"/>
          <w:numId w:val="17"/>
        </w:numPr>
        <w:rPr>
          <w:rFonts w:cs="Arial"/>
          <w:sz w:val="22"/>
          <w:szCs w:val="22"/>
        </w:rPr>
      </w:pPr>
      <w:r w:rsidRPr="00DE16FF">
        <w:rPr>
          <w:rFonts w:cs="Arial"/>
          <w:sz w:val="22"/>
          <w:szCs w:val="22"/>
        </w:rPr>
        <w:t>Hosting para poder subir el servidor web que pueda ser accesible desde la aplicación.</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En el área de la planificación, el trabajo se dividirá en 4 fases que corresponderán con una entrega de cada PEC:</w:t>
      </w:r>
    </w:p>
    <w:p w:rsidR="00D53B34" w:rsidRPr="00DE16FF" w:rsidRDefault="00D53B34" w:rsidP="00D53B34">
      <w:pPr>
        <w:numPr>
          <w:ilvl w:val="0"/>
          <w:numId w:val="7"/>
        </w:numPr>
        <w:rPr>
          <w:rFonts w:cs="Arial"/>
          <w:sz w:val="22"/>
          <w:szCs w:val="22"/>
        </w:rPr>
      </w:pPr>
      <w:r w:rsidRPr="00DE16FF">
        <w:rPr>
          <w:rFonts w:cs="Arial"/>
          <w:sz w:val="22"/>
          <w:szCs w:val="22"/>
        </w:rPr>
        <w:t>Plan de Trabajo</w:t>
      </w:r>
    </w:p>
    <w:p w:rsidR="00D53B34" w:rsidRPr="00DE16FF" w:rsidRDefault="00D53B34" w:rsidP="00D53B34">
      <w:pPr>
        <w:numPr>
          <w:ilvl w:val="0"/>
          <w:numId w:val="7"/>
        </w:numPr>
        <w:rPr>
          <w:rFonts w:cs="Arial"/>
          <w:sz w:val="22"/>
          <w:szCs w:val="22"/>
        </w:rPr>
      </w:pPr>
      <w:r w:rsidRPr="00DE16FF">
        <w:rPr>
          <w:rFonts w:cs="Arial"/>
          <w:sz w:val="22"/>
          <w:szCs w:val="22"/>
        </w:rPr>
        <w:t>Diseño</w:t>
      </w:r>
    </w:p>
    <w:p w:rsidR="00D53B34" w:rsidRPr="00DE16FF" w:rsidRDefault="00D53B34" w:rsidP="00D53B34">
      <w:pPr>
        <w:numPr>
          <w:ilvl w:val="0"/>
          <w:numId w:val="7"/>
        </w:numPr>
        <w:rPr>
          <w:rFonts w:cs="Arial"/>
          <w:sz w:val="22"/>
          <w:szCs w:val="22"/>
        </w:rPr>
      </w:pPr>
      <w:r w:rsidRPr="00DE16FF">
        <w:rPr>
          <w:rFonts w:cs="Arial"/>
          <w:sz w:val="22"/>
          <w:szCs w:val="22"/>
        </w:rPr>
        <w:t>Implementación</w:t>
      </w:r>
    </w:p>
    <w:p w:rsidR="00D53B34" w:rsidRPr="00DE16FF" w:rsidRDefault="00D53B34" w:rsidP="00D53B34">
      <w:pPr>
        <w:numPr>
          <w:ilvl w:val="0"/>
          <w:numId w:val="7"/>
        </w:numPr>
        <w:rPr>
          <w:rFonts w:cs="Arial"/>
          <w:sz w:val="22"/>
          <w:szCs w:val="22"/>
        </w:rPr>
      </w:pPr>
      <w:r w:rsidRPr="00DE16FF">
        <w:rPr>
          <w:rFonts w:cs="Arial"/>
          <w:sz w:val="22"/>
          <w:szCs w:val="22"/>
        </w:rPr>
        <w:t>Entrega Final</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Estas 4 fases darán lugar a un producto entregable en forma de Documentación, que en este caso será la Memoria del Trabajo Final de Master, dividido en entregas parciales, y por otra parte se obtendrá la aplicación móvil y un servidor web al que la aplicación realizará las peticiones.</w:t>
      </w:r>
    </w:p>
    <w:p w:rsidR="00D53B34" w:rsidRPr="00DE16FF" w:rsidRDefault="00D53B34" w:rsidP="00D53B34">
      <w:pPr>
        <w:ind w:left="705"/>
        <w:rPr>
          <w:rFonts w:cs="Arial"/>
          <w:sz w:val="22"/>
          <w:szCs w:val="22"/>
        </w:rPr>
      </w:pPr>
    </w:p>
    <w:p w:rsidR="00D53B34" w:rsidRPr="00DE16FF" w:rsidRDefault="00D53B34" w:rsidP="00D53B34">
      <w:pPr>
        <w:keepNext/>
        <w:ind w:left="705"/>
        <w:jc w:val="center"/>
        <w:rPr>
          <w:rFonts w:cs="Arial"/>
          <w:sz w:val="22"/>
          <w:szCs w:val="22"/>
        </w:rPr>
      </w:pPr>
      <w:r w:rsidRPr="00DE16FF">
        <w:rPr>
          <w:rFonts w:cs="Arial"/>
          <w:noProof/>
          <w:sz w:val="22"/>
          <w:szCs w:val="22"/>
          <w:lang w:val="en-GB" w:eastAsia="en-GB"/>
        </w:rPr>
        <w:drawing>
          <wp:inline distT="0" distB="0" distL="0" distR="0" wp14:anchorId="0DD97FF4" wp14:editId="6C0E6338">
            <wp:extent cx="5386705" cy="1678940"/>
            <wp:effectExtent l="0" t="0" r="0" b="0"/>
            <wp:docPr id="15" name="Imagen 7" descr="gant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tproj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6705" cy="1678940"/>
                    </a:xfrm>
                    <a:prstGeom prst="rect">
                      <a:avLst/>
                    </a:prstGeom>
                    <a:noFill/>
                    <a:ln>
                      <a:noFill/>
                    </a:ln>
                  </pic:spPr>
                </pic:pic>
              </a:graphicData>
            </a:graphic>
          </wp:inline>
        </w:drawing>
      </w:r>
    </w:p>
    <w:p w:rsidR="00D53B34" w:rsidRPr="00DE16FF" w:rsidRDefault="00D53B34" w:rsidP="00D53B34">
      <w:pPr>
        <w:pStyle w:val="Descripcin"/>
        <w:jc w:val="center"/>
        <w:rPr>
          <w:rFonts w:cs="Arial"/>
          <w:b w:val="0"/>
          <w:sz w:val="22"/>
          <w:szCs w:val="22"/>
        </w:rPr>
      </w:pPr>
      <w:r w:rsidRPr="00DE16FF">
        <w:rPr>
          <w:rFonts w:cs="Arial"/>
          <w:b w:val="0"/>
          <w:sz w:val="22"/>
          <w:szCs w:val="22"/>
        </w:rPr>
        <w:fldChar w:fldCharType="begin"/>
      </w:r>
      <w:r w:rsidRPr="00DE16FF">
        <w:rPr>
          <w:rFonts w:cs="Arial"/>
          <w:b w:val="0"/>
          <w:sz w:val="22"/>
          <w:szCs w:val="22"/>
        </w:rPr>
        <w:instrText xml:space="preserve"> </w:instrText>
      </w:r>
      <w:r>
        <w:rPr>
          <w:rFonts w:cs="Arial"/>
          <w:b w:val="0"/>
          <w:sz w:val="22"/>
          <w:szCs w:val="22"/>
        </w:rPr>
        <w:instrText>SEQ</w:instrText>
      </w:r>
      <w:r w:rsidRPr="00DE16FF">
        <w:rPr>
          <w:rFonts w:cs="Arial"/>
          <w:b w:val="0"/>
          <w:sz w:val="22"/>
          <w:szCs w:val="22"/>
        </w:rPr>
        <w:instrText xml:space="preserve"> Ilustración \* ARABIC </w:instrText>
      </w:r>
      <w:r w:rsidRPr="00DE16FF">
        <w:rPr>
          <w:rFonts w:cs="Arial"/>
          <w:b w:val="0"/>
          <w:sz w:val="22"/>
          <w:szCs w:val="22"/>
        </w:rPr>
        <w:fldChar w:fldCharType="separate"/>
      </w:r>
      <w:r w:rsidRPr="00DE16FF">
        <w:rPr>
          <w:rFonts w:cs="Arial"/>
          <w:b w:val="0"/>
          <w:noProof/>
          <w:sz w:val="22"/>
          <w:szCs w:val="22"/>
        </w:rPr>
        <w:t>1</w:t>
      </w:r>
      <w:r w:rsidRPr="00DE16FF">
        <w:rPr>
          <w:rFonts w:cs="Arial"/>
          <w:b w:val="0"/>
          <w:sz w:val="22"/>
          <w:szCs w:val="22"/>
        </w:rPr>
        <w:fldChar w:fldCharType="end"/>
      </w:r>
      <w:r w:rsidRPr="00DE16FF">
        <w:rPr>
          <w:rFonts w:cs="Arial"/>
          <w:b w:val="0"/>
          <w:sz w:val="22"/>
          <w:szCs w:val="22"/>
        </w:rPr>
        <w:t>. Planificación del Trabajo: Diagrama de Gantt</w:t>
      </w:r>
    </w:p>
    <w:p w:rsidR="00D53B34" w:rsidRPr="00DE16FF" w:rsidRDefault="00D53B34" w:rsidP="00D53B34">
      <w:pPr>
        <w:ind w:left="705"/>
        <w:rPr>
          <w:rFonts w:cs="Arial"/>
          <w:sz w:val="22"/>
          <w:szCs w:val="22"/>
        </w:rPr>
      </w:pPr>
    </w:p>
    <w:p w:rsidR="00D53B34" w:rsidRPr="00DE16FF" w:rsidRDefault="00D53B34" w:rsidP="00D53B34">
      <w:pPr>
        <w:rPr>
          <w:rFonts w:cs="Arial"/>
          <w:sz w:val="22"/>
          <w:szCs w:val="22"/>
        </w:rPr>
      </w:pPr>
      <w:r w:rsidRPr="00DE16FF">
        <w:rPr>
          <w:rFonts w:cs="Arial"/>
          <w:sz w:val="22"/>
          <w:szCs w:val="22"/>
        </w:rPr>
        <w:t>Dentro de los hitos que se pretenden conseguir en cada entregable están los siguientes:</w:t>
      </w:r>
    </w:p>
    <w:p w:rsidR="00D53B34" w:rsidRPr="00DE16FF" w:rsidRDefault="00D53B34" w:rsidP="00D53B34">
      <w:pPr>
        <w:rPr>
          <w:rFonts w:cs="Arial"/>
          <w:sz w:val="22"/>
          <w:szCs w:val="22"/>
        </w:rPr>
      </w:pPr>
    </w:p>
    <w:p w:rsidR="00D53B34" w:rsidRPr="00655F2A" w:rsidRDefault="00D53B34" w:rsidP="00D53B34">
      <w:pPr>
        <w:rPr>
          <w:rFonts w:cs="Arial"/>
          <w:b/>
          <w:sz w:val="22"/>
          <w:szCs w:val="22"/>
        </w:rPr>
      </w:pPr>
      <w:r w:rsidRPr="00655F2A">
        <w:rPr>
          <w:rFonts w:cs="Arial"/>
          <w:b/>
          <w:sz w:val="22"/>
          <w:szCs w:val="22"/>
        </w:rPr>
        <w:t>Plan de Trabajo:</w:t>
      </w:r>
    </w:p>
    <w:p w:rsidR="00D53B34" w:rsidRPr="00DE16FF" w:rsidRDefault="00D53B34" w:rsidP="00D53B34">
      <w:pPr>
        <w:rPr>
          <w:rFonts w:cs="Arial"/>
          <w:sz w:val="22"/>
          <w:szCs w:val="22"/>
        </w:rPr>
      </w:pPr>
    </w:p>
    <w:p w:rsidR="00D53B34" w:rsidRPr="00241F37" w:rsidRDefault="00D53B34" w:rsidP="00D53B34">
      <w:pPr>
        <w:numPr>
          <w:ilvl w:val="0"/>
          <w:numId w:val="11"/>
        </w:numPr>
        <w:suppressAutoHyphens w:val="0"/>
        <w:textAlignment w:val="baseline"/>
        <w:rPr>
          <w:rFonts w:cs="Arial"/>
          <w:color w:val="757578"/>
          <w:sz w:val="22"/>
          <w:szCs w:val="22"/>
          <w:lang w:eastAsia="es-ES"/>
        </w:rPr>
      </w:pPr>
      <w:r w:rsidRPr="00241F37">
        <w:rPr>
          <w:rFonts w:cs="Arial"/>
          <w:color w:val="000000"/>
          <w:sz w:val="22"/>
          <w:szCs w:val="22"/>
          <w:bdr w:val="none" w:sz="0" w:space="0" w:color="auto" w:frame="1"/>
          <w:lang w:eastAsia="es-ES"/>
        </w:rPr>
        <w:t>Saber definir una planificación realista para un proyecto, teniendo en cuenta su alcance y los recursos disponibles.</w:t>
      </w:r>
    </w:p>
    <w:p w:rsidR="00D53B34" w:rsidRPr="00446B86" w:rsidRDefault="00D53B34" w:rsidP="00D53B34">
      <w:pPr>
        <w:numPr>
          <w:ilvl w:val="0"/>
          <w:numId w:val="11"/>
        </w:numPr>
        <w:suppressAutoHyphens w:val="0"/>
        <w:textAlignment w:val="baseline"/>
        <w:rPr>
          <w:rFonts w:cs="Arial"/>
          <w:color w:val="757578"/>
          <w:sz w:val="22"/>
          <w:szCs w:val="22"/>
          <w:lang w:eastAsia="es-ES"/>
        </w:rPr>
      </w:pPr>
      <w:r w:rsidRPr="00241F37">
        <w:rPr>
          <w:rFonts w:cs="Arial"/>
          <w:color w:val="000000"/>
          <w:sz w:val="22"/>
          <w:szCs w:val="22"/>
          <w:bdr w:val="none" w:sz="0" w:space="0" w:color="auto" w:frame="1"/>
          <w:lang w:eastAsia="es-ES"/>
        </w:rPr>
        <w:t>Adquirir experiencia en afrontar los retos que supone sacar adelante un proyecto completo.</w:t>
      </w:r>
    </w:p>
    <w:p w:rsidR="00D53B34" w:rsidRPr="00241F37" w:rsidRDefault="00D53B34" w:rsidP="00D53B34">
      <w:pPr>
        <w:numPr>
          <w:ilvl w:val="0"/>
          <w:numId w:val="11"/>
        </w:numPr>
        <w:suppressAutoHyphens w:val="0"/>
        <w:textAlignment w:val="baseline"/>
        <w:rPr>
          <w:rFonts w:cs="Arial"/>
          <w:color w:val="757578"/>
          <w:sz w:val="22"/>
          <w:szCs w:val="22"/>
          <w:lang w:eastAsia="es-ES"/>
        </w:rPr>
      </w:pPr>
      <w:r>
        <w:rPr>
          <w:rFonts w:cs="Arial"/>
          <w:color w:val="000000"/>
          <w:sz w:val="22"/>
          <w:szCs w:val="22"/>
          <w:bdr w:val="none" w:sz="0" w:space="0" w:color="auto" w:frame="1"/>
          <w:lang w:eastAsia="es-ES"/>
        </w:rPr>
        <w:t>Realizar una primera toma de</w:t>
      </w:r>
      <w:r w:rsidRPr="00241F37">
        <w:rPr>
          <w:rFonts w:cs="Arial"/>
          <w:color w:val="000000"/>
          <w:sz w:val="22"/>
          <w:szCs w:val="22"/>
          <w:bdr w:val="none" w:sz="0" w:space="0" w:color="auto" w:frame="1"/>
          <w:lang w:eastAsia="es-ES"/>
        </w:rPr>
        <w:t xml:space="preserve"> requisitos</w:t>
      </w:r>
      <w:r>
        <w:rPr>
          <w:rFonts w:cs="Arial"/>
          <w:color w:val="000000"/>
          <w:sz w:val="22"/>
          <w:szCs w:val="22"/>
          <w:bdr w:val="none" w:sz="0" w:space="0" w:color="auto" w:frame="1"/>
          <w:lang w:eastAsia="es-ES"/>
        </w:rPr>
        <w:t xml:space="preserve"> tanto funcionales como no funcionales de la aplicación</w:t>
      </w:r>
    </w:p>
    <w:p w:rsidR="00D53B34" w:rsidRPr="00DE16FF" w:rsidRDefault="00D53B34" w:rsidP="00D53B34">
      <w:pPr>
        <w:rPr>
          <w:rFonts w:cs="Arial"/>
          <w:sz w:val="22"/>
          <w:szCs w:val="22"/>
        </w:rPr>
      </w:pPr>
    </w:p>
    <w:p w:rsidR="00D53B34" w:rsidRPr="00655F2A" w:rsidRDefault="00D53B34" w:rsidP="00D53B34">
      <w:pPr>
        <w:rPr>
          <w:rFonts w:cs="Arial"/>
          <w:b/>
          <w:sz w:val="22"/>
          <w:szCs w:val="22"/>
        </w:rPr>
      </w:pPr>
      <w:r w:rsidRPr="00655F2A">
        <w:rPr>
          <w:rFonts w:cs="Arial"/>
          <w:b/>
          <w:sz w:val="22"/>
          <w:szCs w:val="22"/>
        </w:rPr>
        <w:t>Diseño:</w:t>
      </w:r>
    </w:p>
    <w:p w:rsidR="00D53B34" w:rsidRPr="00DE16FF" w:rsidRDefault="00D53B34" w:rsidP="00D53B34">
      <w:pPr>
        <w:rPr>
          <w:rFonts w:cs="Arial"/>
          <w:sz w:val="22"/>
          <w:szCs w:val="22"/>
        </w:rPr>
      </w:pPr>
    </w:p>
    <w:p w:rsidR="00D53B34" w:rsidRPr="00241F37" w:rsidRDefault="00D53B34" w:rsidP="00D53B34">
      <w:pPr>
        <w:numPr>
          <w:ilvl w:val="0"/>
          <w:numId w:val="14"/>
        </w:numPr>
        <w:suppressAutoHyphens w:val="0"/>
        <w:spacing w:line="322" w:lineRule="atLeast"/>
        <w:textAlignment w:val="baseline"/>
        <w:rPr>
          <w:rFonts w:cs="Arial"/>
          <w:color w:val="0051BA"/>
          <w:sz w:val="22"/>
          <w:szCs w:val="22"/>
          <w:lang w:eastAsia="es-ES"/>
        </w:rPr>
      </w:pPr>
      <w:r w:rsidRPr="00241F37">
        <w:rPr>
          <w:rFonts w:cs="Arial"/>
          <w:color w:val="000000"/>
          <w:sz w:val="22"/>
          <w:szCs w:val="22"/>
          <w:bdr w:val="none" w:sz="0" w:space="0" w:color="auto" w:frame="1"/>
          <w:lang w:eastAsia="es-ES"/>
        </w:rPr>
        <w:t>Investigar los usuarios de la aplicación y recoger requisitos, tanto cuantitativos como cualitativos, que ayudarán a conocer los usuarios y definir perfiles.</w:t>
      </w:r>
    </w:p>
    <w:p w:rsidR="00D53B34" w:rsidRPr="00241F37" w:rsidRDefault="00D53B34" w:rsidP="00D53B34">
      <w:pPr>
        <w:numPr>
          <w:ilvl w:val="0"/>
          <w:numId w:val="14"/>
        </w:numPr>
        <w:suppressAutoHyphens w:val="0"/>
        <w:spacing w:line="322" w:lineRule="atLeast"/>
        <w:textAlignment w:val="baseline"/>
        <w:rPr>
          <w:rFonts w:cs="Arial"/>
          <w:color w:val="0051BA"/>
          <w:sz w:val="22"/>
          <w:szCs w:val="22"/>
          <w:lang w:eastAsia="es-ES"/>
        </w:rPr>
      </w:pPr>
      <w:r w:rsidRPr="00241F37">
        <w:rPr>
          <w:rFonts w:cs="Arial"/>
          <w:color w:val="000000"/>
          <w:sz w:val="22"/>
          <w:szCs w:val="22"/>
          <w:bdr w:val="none" w:sz="0" w:space="0" w:color="auto" w:frame="1"/>
          <w:lang w:eastAsia="es-ES"/>
        </w:rPr>
        <w:t>Examinar y analizar las condiciones en que se utilizará el sistema para definir su contexto de uso.</w:t>
      </w:r>
    </w:p>
    <w:p w:rsidR="00D53B34" w:rsidRPr="00241F37" w:rsidRDefault="00D53B34" w:rsidP="00D53B34">
      <w:pPr>
        <w:numPr>
          <w:ilvl w:val="0"/>
          <w:numId w:val="14"/>
        </w:numPr>
        <w:suppressAutoHyphens w:val="0"/>
        <w:spacing w:line="322" w:lineRule="atLeast"/>
        <w:textAlignment w:val="baseline"/>
        <w:rPr>
          <w:rFonts w:cs="Arial"/>
          <w:color w:val="0051BA"/>
          <w:sz w:val="22"/>
          <w:szCs w:val="22"/>
          <w:lang w:eastAsia="es-ES"/>
        </w:rPr>
      </w:pPr>
      <w:r w:rsidRPr="00241F37">
        <w:rPr>
          <w:rFonts w:cs="Arial"/>
          <w:color w:val="000000"/>
          <w:sz w:val="22"/>
          <w:szCs w:val="22"/>
          <w:bdr w:val="none" w:sz="0" w:space="0" w:color="auto" w:frame="1"/>
          <w:lang w:eastAsia="es-ES"/>
        </w:rPr>
        <w:t>Elaborar escenarios de uso.</w:t>
      </w:r>
    </w:p>
    <w:p w:rsidR="00D53B34" w:rsidRPr="00241F37" w:rsidRDefault="00D53B34" w:rsidP="00D53B34">
      <w:pPr>
        <w:numPr>
          <w:ilvl w:val="0"/>
          <w:numId w:val="14"/>
        </w:numPr>
        <w:suppressAutoHyphens w:val="0"/>
        <w:spacing w:line="322" w:lineRule="atLeast"/>
        <w:textAlignment w:val="baseline"/>
        <w:rPr>
          <w:rFonts w:cs="Arial"/>
          <w:color w:val="0051BA"/>
          <w:sz w:val="22"/>
          <w:szCs w:val="22"/>
          <w:lang w:eastAsia="es-ES"/>
        </w:rPr>
      </w:pPr>
      <w:r w:rsidRPr="00241F37">
        <w:rPr>
          <w:rFonts w:cs="Arial"/>
          <w:color w:val="000000"/>
          <w:sz w:val="22"/>
          <w:szCs w:val="22"/>
          <w:bdr w:val="none" w:sz="0" w:space="0" w:color="auto" w:frame="1"/>
          <w:lang w:eastAsia="es-ES"/>
        </w:rPr>
        <w:lastRenderedPageBreak/>
        <w:t>Definición de los flujos de interacción en el sistema.</w:t>
      </w:r>
    </w:p>
    <w:p w:rsidR="00D53B34" w:rsidRPr="00241F37" w:rsidRDefault="00D53B34" w:rsidP="00D53B34">
      <w:pPr>
        <w:numPr>
          <w:ilvl w:val="0"/>
          <w:numId w:val="14"/>
        </w:numPr>
        <w:suppressAutoHyphens w:val="0"/>
        <w:spacing w:line="322" w:lineRule="atLeast"/>
        <w:textAlignment w:val="baseline"/>
        <w:rPr>
          <w:rFonts w:cs="Arial"/>
          <w:color w:val="0051BA"/>
          <w:sz w:val="22"/>
          <w:szCs w:val="22"/>
          <w:lang w:eastAsia="es-ES"/>
        </w:rPr>
      </w:pPr>
      <w:r w:rsidRPr="00241F37">
        <w:rPr>
          <w:rFonts w:cs="Arial"/>
          <w:color w:val="000000"/>
          <w:sz w:val="22"/>
          <w:szCs w:val="22"/>
          <w:bdr w:val="none" w:sz="0" w:space="0" w:color="auto" w:frame="1"/>
          <w:lang w:eastAsia="es-ES"/>
        </w:rPr>
        <w:t>Diseñar y construir un prototipo de alto nivel de la aplicación</w:t>
      </w:r>
    </w:p>
    <w:p w:rsidR="00D53B34" w:rsidRPr="00DE16FF" w:rsidRDefault="00D53B34" w:rsidP="00D53B34">
      <w:pPr>
        <w:rPr>
          <w:rFonts w:cs="Arial"/>
          <w:sz w:val="22"/>
          <w:szCs w:val="22"/>
        </w:rPr>
      </w:pPr>
    </w:p>
    <w:p w:rsidR="00D53B34" w:rsidRPr="00655F2A" w:rsidRDefault="00D53B34" w:rsidP="00D53B34">
      <w:pPr>
        <w:rPr>
          <w:rFonts w:cs="Arial"/>
          <w:b/>
          <w:sz w:val="22"/>
          <w:szCs w:val="22"/>
        </w:rPr>
      </w:pPr>
      <w:r w:rsidRPr="00655F2A">
        <w:rPr>
          <w:rFonts w:cs="Arial"/>
          <w:b/>
          <w:sz w:val="22"/>
          <w:szCs w:val="22"/>
        </w:rPr>
        <w:t>Implementación:</w:t>
      </w:r>
    </w:p>
    <w:p w:rsidR="00D53B34" w:rsidRPr="00DE16FF" w:rsidRDefault="00D53B34" w:rsidP="00D53B34">
      <w:pPr>
        <w:rPr>
          <w:rFonts w:cs="Arial"/>
          <w:sz w:val="22"/>
          <w:szCs w:val="22"/>
        </w:rPr>
      </w:pPr>
    </w:p>
    <w:p w:rsidR="00D53B34" w:rsidRPr="00241F37" w:rsidRDefault="00D53B34" w:rsidP="00D53B34">
      <w:pPr>
        <w:suppressAutoHyphens w:val="0"/>
        <w:spacing w:line="253" w:lineRule="atLeast"/>
        <w:textAlignment w:val="baseline"/>
        <w:rPr>
          <w:rFonts w:cs="Arial"/>
          <w:color w:val="757578"/>
          <w:sz w:val="22"/>
          <w:szCs w:val="22"/>
          <w:lang w:eastAsia="es-ES"/>
        </w:rPr>
      </w:pPr>
      <w:r w:rsidRPr="00241F37">
        <w:rPr>
          <w:rFonts w:cs="Arial"/>
          <w:color w:val="000000"/>
          <w:sz w:val="22"/>
          <w:szCs w:val="22"/>
          <w:bdr w:val="none" w:sz="0" w:space="0" w:color="auto" w:frame="1"/>
          <w:lang w:eastAsia="es-ES"/>
        </w:rPr>
        <w:t>El proceso de implementación del proyecto podrá dividirse en dos etapas:</w:t>
      </w:r>
    </w:p>
    <w:p w:rsidR="00D53B34" w:rsidRDefault="00D53B34" w:rsidP="00D53B34">
      <w:pPr>
        <w:suppressAutoHyphens w:val="0"/>
        <w:spacing w:line="253" w:lineRule="atLeast"/>
        <w:textAlignment w:val="baseline"/>
        <w:rPr>
          <w:rFonts w:cs="Arial"/>
          <w:b/>
          <w:bCs/>
          <w:color w:val="000000"/>
          <w:sz w:val="22"/>
          <w:szCs w:val="22"/>
          <w:bdr w:val="none" w:sz="0" w:space="0" w:color="auto" w:frame="1"/>
          <w:lang w:eastAsia="es-ES"/>
        </w:rPr>
      </w:pPr>
    </w:p>
    <w:p w:rsidR="00D53B34" w:rsidRPr="00241F37" w:rsidRDefault="00D53B34" w:rsidP="00D53B34">
      <w:pPr>
        <w:suppressAutoHyphens w:val="0"/>
        <w:spacing w:line="253" w:lineRule="atLeast"/>
        <w:textAlignment w:val="baseline"/>
        <w:rPr>
          <w:rFonts w:cs="Arial"/>
          <w:b/>
          <w:color w:val="757578"/>
          <w:sz w:val="22"/>
          <w:szCs w:val="22"/>
          <w:lang w:eastAsia="es-ES"/>
        </w:rPr>
      </w:pPr>
      <w:r w:rsidRPr="00655F2A">
        <w:rPr>
          <w:rFonts w:cs="Arial"/>
          <w:b/>
          <w:bCs/>
          <w:color w:val="000000"/>
          <w:sz w:val="22"/>
          <w:szCs w:val="22"/>
          <w:bdr w:val="none" w:sz="0" w:space="0" w:color="auto" w:frame="1"/>
          <w:lang w:eastAsia="es-ES"/>
        </w:rPr>
        <w:t>Desarrollo</w:t>
      </w:r>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 xml:space="preserve">La etapa de desarrollo en nuestra aplicación se dividirá en dos partes, en el desarrollo del servidor web, donde se utilizará un Framework PHP que nos será de ayuda para la creación del mismo. Se contempla el uso de los siguientes </w:t>
      </w:r>
      <w:proofErr w:type="spellStart"/>
      <w:r>
        <w:rPr>
          <w:rFonts w:cs="Arial"/>
          <w:color w:val="000000"/>
          <w:sz w:val="22"/>
          <w:szCs w:val="22"/>
          <w:bdr w:val="none" w:sz="0" w:space="0" w:color="auto" w:frame="1"/>
          <w:lang w:eastAsia="es-ES"/>
        </w:rPr>
        <w:t>Frameworks</w:t>
      </w:r>
      <w:proofErr w:type="spellEnd"/>
      <w:r>
        <w:rPr>
          <w:rFonts w:cs="Arial"/>
          <w:color w:val="000000"/>
          <w:sz w:val="22"/>
          <w:szCs w:val="22"/>
          <w:bdr w:val="none" w:sz="0" w:space="0" w:color="auto" w:frame="1"/>
          <w:lang w:eastAsia="es-ES"/>
        </w:rPr>
        <w:t>:</w:t>
      </w:r>
    </w:p>
    <w:p w:rsidR="00D53B34" w:rsidRDefault="00D53B34" w:rsidP="00D53B34">
      <w:pPr>
        <w:numPr>
          <w:ilvl w:val="0"/>
          <w:numId w:val="23"/>
        </w:numPr>
        <w:suppressAutoHyphens w:val="0"/>
        <w:spacing w:line="253" w:lineRule="atLeast"/>
        <w:textAlignment w:val="baseline"/>
        <w:rPr>
          <w:rFonts w:cs="Arial"/>
          <w:color w:val="000000"/>
          <w:sz w:val="22"/>
          <w:szCs w:val="22"/>
          <w:bdr w:val="none" w:sz="0" w:space="0" w:color="auto" w:frame="1"/>
          <w:lang w:eastAsia="es-ES"/>
        </w:rPr>
      </w:pPr>
      <w:proofErr w:type="spellStart"/>
      <w:r>
        <w:rPr>
          <w:rFonts w:cs="Arial"/>
          <w:color w:val="000000"/>
          <w:sz w:val="22"/>
          <w:szCs w:val="22"/>
          <w:bdr w:val="none" w:sz="0" w:space="0" w:color="auto" w:frame="1"/>
          <w:lang w:eastAsia="es-ES"/>
        </w:rPr>
        <w:t>BulletPHP</w:t>
      </w:r>
      <w:proofErr w:type="spellEnd"/>
    </w:p>
    <w:p w:rsidR="00D53B34" w:rsidRDefault="00D53B34" w:rsidP="00D53B34">
      <w:pPr>
        <w:numPr>
          <w:ilvl w:val="0"/>
          <w:numId w:val="23"/>
        </w:num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Slim</w:t>
      </w:r>
    </w:p>
    <w:p w:rsidR="00D53B34" w:rsidRPr="00CA5AC8" w:rsidRDefault="00D53B34" w:rsidP="00D53B34">
      <w:pPr>
        <w:numPr>
          <w:ilvl w:val="0"/>
          <w:numId w:val="23"/>
        </w:numPr>
        <w:suppressAutoHyphens w:val="0"/>
        <w:spacing w:line="253" w:lineRule="atLeast"/>
        <w:textAlignment w:val="baseline"/>
        <w:rPr>
          <w:rFonts w:cs="Arial"/>
          <w:color w:val="000000"/>
          <w:sz w:val="22"/>
          <w:szCs w:val="22"/>
          <w:bdr w:val="none" w:sz="0" w:space="0" w:color="auto" w:frame="1"/>
          <w:lang w:eastAsia="es-ES"/>
        </w:rPr>
      </w:pPr>
      <w:proofErr w:type="spellStart"/>
      <w:r>
        <w:rPr>
          <w:rFonts w:cs="Arial"/>
          <w:color w:val="000000"/>
          <w:sz w:val="22"/>
          <w:szCs w:val="22"/>
          <w:bdr w:val="none" w:sz="0" w:space="0" w:color="auto" w:frame="1"/>
          <w:lang w:eastAsia="es-ES"/>
        </w:rPr>
        <w:t>Silex</w:t>
      </w:r>
      <w:proofErr w:type="spellEnd"/>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 xml:space="preserve">Si bien, el servidor requiere ser implementado en un futuro en caso de un crecimiento numeroso de los usuarios, por problemas de planificación y tiempo, se ha de utilizar un servidor </w:t>
      </w:r>
      <w:proofErr w:type="spellStart"/>
      <w:r>
        <w:rPr>
          <w:rFonts w:cs="Arial"/>
          <w:color w:val="000000"/>
          <w:sz w:val="22"/>
          <w:szCs w:val="22"/>
          <w:bdr w:val="none" w:sz="0" w:space="0" w:color="auto" w:frame="1"/>
          <w:lang w:eastAsia="es-ES"/>
        </w:rPr>
        <w:t>backendless</w:t>
      </w:r>
      <w:proofErr w:type="spellEnd"/>
      <w:r>
        <w:rPr>
          <w:rFonts w:cs="Arial"/>
          <w:color w:val="000000"/>
          <w:sz w:val="22"/>
          <w:szCs w:val="22"/>
          <w:bdr w:val="none" w:sz="0" w:space="0" w:color="auto" w:frame="1"/>
          <w:lang w:eastAsia="es-ES"/>
        </w:rPr>
        <w:t xml:space="preserve"> como </w:t>
      </w:r>
      <w:proofErr w:type="spellStart"/>
      <w:r>
        <w:rPr>
          <w:rFonts w:cs="Arial"/>
          <w:color w:val="000000"/>
          <w:sz w:val="22"/>
          <w:szCs w:val="22"/>
          <w:bdr w:val="none" w:sz="0" w:space="0" w:color="auto" w:frame="1"/>
          <w:lang w:eastAsia="es-ES"/>
        </w:rPr>
        <w:t>Firebase</w:t>
      </w:r>
      <w:proofErr w:type="spellEnd"/>
      <w:r>
        <w:rPr>
          <w:rFonts w:cs="Arial"/>
          <w:color w:val="000000"/>
          <w:sz w:val="22"/>
          <w:szCs w:val="22"/>
          <w:bdr w:val="none" w:sz="0" w:space="0" w:color="auto" w:frame="1"/>
          <w:lang w:eastAsia="es-ES"/>
        </w:rPr>
        <w:t xml:space="preserve"> de Google, que nos permite además hacer uso de las notificaciones </w:t>
      </w:r>
      <w:proofErr w:type="spellStart"/>
      <w:r>
        <w:rPr>
          <w:rFonts w:cs="Arial"/>
          <w:color w:val="000000"/>
          <w:sz w:val="22"/>
          <w:szCs w:val="22"/>
          <w:bdr w:val="none" w:sz="0" w:space="0" w:color="auto" w:frame="1"/>
          <w:lang w:eastAsia="es-ES"/>
        </w:rPr>
        <w:t>Push</w:t>
      </w:r>
      <w:proofErr w:type="spellEnd"/>
      <w:r>
        <w:rPr>
          <w:rFonts w:cs="Arial"/>
          <w:color w:val="000000"/>
          <w:sz w:val="22"/>
          <w:szCs w:val="22"/>
          <w:bdr w:val="none" w:sz="0" w:space="0" w:color="auto" w:frame="1"/>
          <w:lang w:eastAsia="es-ES"/>
        </w:rPr>
        <w:t xml:space="preserve"> tanto para dispositivos Android como iOS.</w:t>
      </w:r>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p>
    <w:p w:rsidR="00D53B34" w:rsidRPr="00CA5AC8" w:rsidRDefault="00D53B34" w:rsidP="00D53B34">
      <w:p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 xml:space="preserve">Para el desarrollo de la aplicación móvil para dispositivos iOS, se utilizará el lenguaje de programación Swift [5] (para dispositivos iOS) y se hará uso de </w:t>
      </w:r>
      <w:proofErr w:type="spellStart"/>
      <w:r>
        <w:rPr>
          <w:rFonts w:cs="Arial"/>
          <w:color w:val="000000"/>
          <w:sz w:val="22"/>
          <w:szCs w:val="22"/>
          <w:bdr w:val="none" w:sz="0" w:space="0" w:color="auto" w:frame="1"/>
          <w:lang w:eastAsia="es-ES"/>
        </w:rPr>
        <w:t>APIs</w:t>
      </w:r>
      <w:proofErr w:type="spellEnd"/>
      <w:r>
        <w:rPr>
          <w:rFonts w:cs="Arial"/>
          <w:color w:val="000000"/>
          <w:sz w:val="22"/>
          <w:szCs w:val="22"/>
          <w:bdr w:val="none" w:sz="0" w:space="0" w:color="auto" w:frame="1"/>
          <w:lang w:eastAsia="es-ES"/>
        </w:rPr>
        <w:t xml:space="preserve"> para mapas, geolocalización y mapas que nos proporciona el propio lenguaje. Además, se investigará si existen librerías externas que puedan facilitar la elaboración de la aplicación.</w:t>
      </w:r>
    </w:p>
    <w:p w:rsidR="00D53B34" w:rsidRDefault="00D53B34" w:rsidP="00D53B34">
      <w:pPr>
        <w:suppressAutoHyphens w:val="0"/>
        <w:spacing w:line="253" w:lineRule="atLeast"/>
        <w:textAlignment w:val="baseline"/>
        <w:rPr>
          <w:rFonts w:cs="Arial"/>
          <w:b/>
          <w:bCs/>
          <w:color w:val="000000"/>
          <w:sz w:val="22"/>
          <w:szCs w:val="22"/>
          <w:bdr w:val="none" w:sz="0" w:space="0" w:color="auto" w:frame="1"/>
          <w:lang w:eastAsia="es-ES"/>
        </w:rPr>
      </w:pPr>
    </w:p>
    <w:p w:rsidR="00D53B34" w:rsidRPr="00655F2A" w:rsidRDefault="00D53B34" w:rsidP="00D53B34">
      <w:pPr>
        <w:suppressAutoHyphens w:val="0"/>
        <w:spacing w:line="253" w:lineRule="atLeast"/>
        <w:textAlignment w:val="baseline"/>
        <w:rPr>
          <w:rFonts w:cs="Arial"/>
          <w:b/>
          <w:bCs/>
          <w:color w:val="000000"/>
          <w:sz w:val="22"/>
          <w:szCs w:val="22"/>
          <w:bdr w:val="none" w:sz="0" w:space="0" w:color="auto" w:frame="1"/>
          <w:lang w:eastAsia="es-ES"/>
        </w:rPr>
      </w:pPr>
      <w:r w:rsidRPr="00655F2A">
        <w:rPr>
          <w:rFonts w:cs="Arial"/>
          <w:b/>
          <w:bCs/>
          <w:color w:val="000000"/>
          <w:sz w:val="22"/>
          <w:szCs w:val="22"/>
          <w:bdr w:val="none" w:sz="0" w:space="0" w:color="auto" w:frame="1"/>
          <w:lang w:eastAsia="es-ES"/>
        </w:rPr>
        <w:t>Pruebas</w:t>
      </w:r>
    </w:p>
    <w:p w:rsidR="00D53B34" w:rsidRPr="00241F37" w:rsidRDefault="00D53B34" w:rsidP="00D53B34">
      <w:pPr>
        <w:suppressAutoHyphens w:val="0"/>
        <w:spacing w:line="253" w:lineRule="atLeast"/>
        <w:textAlignment w:val="baseline"/>
        <w:rPr>
          <w:rFonts w:cs="Arial"/>
          <w:color w:val="757578"/>
          <w:sz w:val="22"/>
          <w:szCs w:val="22"/>
          <w:lang w:eastAsia="es-ES"/>
        </w:rPr>
      </w:pPr>
    </w:p>
    <w:p w:rsidR="00D53B34" w:rsidRDefault="00D53B34" w:rsidP="00D53B34">
      <w:p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En la etapa de pruebas se elaborará una serie de pruebas para asegurar el correcto funcionamiento de la aplicación, donde tendremos:</w:t>
      </w:r>
    </w:p>
    <w:p w:rsidR="00D53B34" w:rsidRDefault="00D53B34" w:rsidP="00D53B34">
      <w:pPr>
        <w:numPr>
          <w:ilvl w:val="0"/>
          <w:numId w:val="24"/>
        </w:num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Pruebas Funcionales: Se elaborará una lista de funcionalidades basadas en los Requisitos Funcionales anteriormente definidos para asegurar que el comportamiento es el correcto.</w:t>
      </w:r>
    </w:p>
    <w:p w:rsidR="00D53B34" w:rsidRDefault="00D53B34" w:rsidP="00D53B34">
      <w:pPr>
        <w:numPr>
          <w:ilvl w:val="0"/>
          <w:numId w:val="24"/>
        </w:numPr>
        <w:suppressAutoHyphens w:val="0"/>
        <w:spacing w:line="253" w:lineRule="atLeast"/>
        <w:textAlignment w:val="baseline"/>
        <w:rPr>
          <w:rFonts w:cs="Arial"/>
          <w:color w:val="000000"/>
          <w:sz w:val="22"/>
          <w:szCs w:val="22"/>
          <w:bdr w:val="none" w:sz="0" w:space="0" w:color="auto" w:frame="1"/>
          <w:lang w:eastAsia="es-ES"/>
        </w:rPr>
      </w:pPr>
      <w:r>
        <w:rPr>
          <w:rFonts w:cs="Arial"/>
          <w:color w:val="000000"/>
          <w:sz w:val="22"/>
          <w:szCs w:val="22"/>
          <w:bdr w:val="none" w:sz="0" w:space="0" w:color="auto" w:frame="1"/>
          <w:lang w:eastAsia="es-ES"/>
        </w:rPr>
        <w:t>Pruebas de Usuario: Se realizará una serie de pruebas con usuarios finales para detectar errores que no pudieron ser detectados en las Pruebas Funcionales.</w:t>
      </w:r>
    </w:p>
    <w:p w:rsidR="00D53B34" w:rsidRPr="00241F37" w:rsidRDefault="00D53B34" w:rsidP="00D53B34">
      <w:pPr>
        <w:suppressAutoHyphens w:val="0"/>
        <w:spacing w:line="253" w:lineRule="atLeast"/>
        <w:textAlignment w:val="baseline"/>
        <w:rPr>
          <w:rFonts w:cs="Arial"/>
          <w:color w:val="000000"/>
          <w:sz w:val="22"/>
          <w:szCs w:val="22"/>
          <w:bdr w:val="none" w:sz="0" w:space="0" w:color="auto" w:frame="1"/>
          <w:lang w:eastAsia="es-ES"/>
        </w:rPr>
      </w:pPr>
    </w:p>
    <w:p w:rsidR="00D53B34" w:rsidRPr="00655F2A" w:rsidRDefault="00D53B34" w:rsidP="00D53B34">
      <w:pPr>
        <w:rPr>
          <w:rFonts w:cs="Arial"/>
          <w:b/>
          <w:sz w:val="22"/>
          <w:szCs w:val="22"/>
        </w:rPr>
      </w:pPr>
      <w:r w:rsidRPr="00655F2A">
        <w:rPr>
          <w:rFonts w:cs="Arial"/>
          <w:b/>
          <w:sz w:val="22"/>
          <w:szCs w:val="22"/>
        </w:rPr>
        <w:t>Entrega Final:</w:t>
      </w:r>
    </w:p>
    <w:p w:rsidR="00D53B34" w:rsidRDefault="00D53B34" w:rsidP="00D53B34"/>
    <w:p w:rsidR="00D53B34" w:rsidRPr="00655F2A" w:rsidRDefault="00D53B34" w:rsidP="00D53B34">
      <w:pPr>
        <w:numPr>
          <w:ilvl w:val="0"/>
          <w:numId w:val="26"/>
        </w:numPr>
        <w:suppressAutoHyphens w:val="0"/>
        <w:textAlignment w:val="baseline"/>
        <w:rPr>
          <w:rFonts w:ascii="Calibri" w:hAnsi="Calibri"/>
          <w:color w:val="757578"/>
          <w:sz w:val="22"/>
          <w:szCs w:val="22"/>
          <w:lang w:eastAsia="es-ES"/>
        </w:rPr>
      </w:pPr>
      <w:r w:rsidRPr="00655F2A">
        <w:rPr>
          <w:rFonts w:cs="Arial"/>
          <w:color w:val="000000"/>
          <w:sz w:val="22"/>
          <w:szCs w:val="22"/>
          <w:bdr w:val="none" w:sz="0" w:space="0" w:color="auto" w:frame="1"/>
          <w:lang w:eastAsia="es-ES"/>
        </w:rPr>
        <w:t>Poner en práctica los conocimientos adquiridos a lo largo de todo el máster.</w:t>
      </w:r>
    </w:p>
    <w:p w:rsidR="00D53B34" w:rsidRPr="00655F2A" w:rsidRDefault="00D53B34" w:rsidP="00D53B34">
      <w:pPr>
        <w:numPr>
          <w:ilvl w:val="0"/>
          <w:numId w:val="26"/>
        </w:numPr>
        <w:suppressAutoHyphens w:val="0"/>
        <w:textAlignment w:val="baseline"/>
        <w:rPr>
          <w:rFonts w:ascii="Calibri" w:hAnsi="Calibri"/>
          <w:color w:val="757578"/>
          <w:sz w:val="22"/>
          <w:szCs w:val="22"/>
          <w:lang w:eastAsia="es-ES"/>
        </w:rPr>
      </w:pPr>
      <w:r w:rsidRPr="00655F2A">
        <w:rPr>
          <w:rFonts w:cs="Arial"/>
          <w:color w:val="000000"/>
          <w:sz w:val="22"/>
          <w:szCs w:val="22"/>
          <w:bdr w:val="none" w:sz="0" w:space="0" w:color="auto" w:frame="1"/>
          <w:lang w:eastAsia="es-ES"/>
        </w:rPr>
        <w:t>Adquirir experiencia en afrontar los retos que supone llevar a cabo un proyecto completo.</w:t>
      </w:r>
    </w:p>
    <w:p w:rsidR="00D53B34" w:rsidRPr="00655F2A" w:rsidRDefault="00D53B34" w:rsidP="00D53B34">
      <w:pPr>
        <w:numPr>
          <w:ilvl w:val="0"/>
          <w:numId w:val="26"/>
        </w:numPr>
        <w:suppressAutoHyphens w:val="0"/>
        <w:textAlignment w:val="baseline"/>
        <w:rPr>
          <w:rFonts w:ascii="Calibri" w:hAnsi="Calibri"/>
          <w:color w:val="757578"/>
          <w:sz w:val="22"/>
          <w:szCs w:val="22"/>
          <w:lang w:eastAsia="es-ES"/>
        </w:rPr>
      </w:pPr>
      <w:r w:rsidRPr="00655F2A">
        <w:rPr>
          <w:rFonts w:cs="Arial"/>
          <w:color w:val="000000"/>
          <w:sz w:val="22"/>
          <w:szCs w:val="22"/>
          <w:bdr w:val="none" w:sz="0" w:space="0" w:color="auto" w:frame="1"/>
          <w:lang w:eastAsia="es-ES"/>
        </w:rPr>
        <w:t>Ser capaz de documentar y justificar las decisiones tomadas en el desarrollo y los resultados obtenidos.</w:t>
      </w:r>
    </w:p>
    <w:p w:rsidR="00D53B34" w:rsidRPr="00655F2A" w:rsidRDefault="00D53B34" w:rsidP="00D53B34">
      <w:pPr>
        <w:numPr>
          <w:ilvl w:val="0"/>
          <w:numId w:val="26"/>
        </w:numPr>
        <w:suppressAutoHyphens w:val="0"/>
        <w:textAlignment w:val="baseline"/>
        <w:rPr>
          <w:rFonts w:ascii="Calibri" w:hAnsi="Calibri"/>
          <w:color w:val="757578"/>
          <w:sz w:val="22"/>
          <w:szCs w:val="22"/>
          <w:lang w:eastAsia="es-ES"/>
        </w:rPr>
      </w:pPr>
      <w:r w:rsidRPr="00655F2A">
        <w:rPr>
          <w:rFonts w:cs="Arial"/>
          <w:color w:val="000000"/>
          <w:sz w:val="22"/>
          <w:szCs w:val="22"/>
          <w:bdr w:val="none" w:sz="0" w:space="0" w:color="auto" w:frame="1"/>
          <w:lang w:eastAsia="es-ES"/>
        </w:rPr>
        <w:t>Ser capaz de presentar el trabajo realizado a un público no especializado.</w:t>
      </w:r>
    </w:p>
    <w:p w:rsidR="00D53B34" w:rsidRPr="00446B86" w:rsidRDefault="00D53B34" w:rsidP="00D53B34">
      <w:pPr>
        <w:rPr>
          <w:sz w:val="22"/>
          <w:szCs w:val="22"/>
        </w:rPr>
      </w:pPr>
    </w:p>
    <w:p w:rsidR="00D53B34" w:rsidRDefault="00D53B34" w:rsidP="00D53B34">
      <w:pPr>
        <w:rPr>
          <w:sz w:val="22"/>
          <w:szCs w:val="22"/>
        </w:rPr>
      </w:pPr>
      <w:r w:rsidRPr="00446B86">
        <w:rPr>
          <w:sz w:val="22"/>
          <w:szCs w:val="22"/>
        </w:rPr>
        <w:t>Las etapas en el diagrama</w:t>
      </w:r>
      <w:r>
        <w:rPr>
          <w:sz w:val="22"/>
          <w:szCs w:val="22"/>
        </w:rPr>
        <w:t xml:space="preserve"> de Gantt [6] siguen unas fechas las cuales se pueden solapar en unos casos, y en otros no.</w:t>
      </w:r>
    </w:p>
    <w:p w:rsidR="00D53B34" w:rsidRDefault="00D53B34" w:rsidP="00D53B34">
      <w:pPr>
        <w:rPr>
          <w:sz w:val="22"/>
          <w:szCs w:val="22"/>
        </w:rPr>
      </w:pPr>
    </w:p>
    <w:p w:rsidR="00D53B34" w:rsidRDefault="00D53B34" w:rsidP="00D53B34">
      <w:pPr>
        <w:rPr>
          <w:sz w:val="22"/>
          <w:szCs w:val="22"/>
        </w:rPr>
      </w:pPr>
      <w:r>
        <w:rPr>
          <w:sz w:val="22"/>
          <w:szCs w:val="22"/>
        </w:rPr>
        <w:t xml:space="preserve">En el caso de la etapa de diseño, podemos observar que se realizar un solapamiento con la implementación en la fase de la creación del prototipo de alto nivel. En este caso, se realizará un prototipo utilizando </w:t>
      </w:r>
      <w:proofErr w:type="spellStart"/>
      <w:r>
        <w:rPr>
          <w:sz w:val="22"/>
          <w:szCs w:val="22"/>
        </w:rPr>
        <w:t>Mockups</w:t>
      </w:r>
      <w:proofErr w:type="spellEnd"/>
      <w:r>
        <w:rPr>
          <w:sz w:val="22"/>
          <w:szCs w:val="22"/>
        </w:rPr>
        <w:t xml:space="preserve"> [7], pero también se realizará una primera versión a muy alto nivel de la aplicación, la cual será utilizada para la etapa del desarrollo </w:t>
      </w:r>
      <w:r>
        <w:rPr>
          <w:sz w:val="22"/>
          <w:szCs w:val="22"/>
        </w:rPr>
        <w:lastRenderedPageBreak/>
        <w:t>de la aplicación, donde a su vez es requerido que el servidor esté mínimamente operativo.</w:t>
      </w:r>
    </w:p>
    <w:p w:rsidR="00D53B34" w:rsidRDefault="00D53B34" w:rsidP="00D53B34">
      <w:pPr>
        <w:rPr>
          <w:sz w:val="22"/>
          <w:szCs w:val="22"/>
        </w:rPr>
      </w:pPr>
    </w:p>
    <w:p w:rsidR="00D53B34" w:rsidRDefault="00D53B34" w:rsidP="00D53B34">
      <w:pPr>
        <w:rPr>
          <w:sz w:val="22"/>
          <w:szCs w:val="22"/>
        </w:rPr>
      </w:pPr>
      <w:r>
        <w:rPr>
          <w:sz w:val="22"/>
          <w:szCs w:val="22"/>
        </w:rPr>
        <w:t>También, en la etapa de la implementación, las etapas de desarrollo y pruebas se solaparán durante todo el desarrollo, ya que cada vez que se añada una nueva funcionalidad se requerirá hacer pruebas funcionales para asegurarnos de que esa parte está libre de errores en buena medida.</w:t>
      </w:r>
    </w:p>
    <w:p w:rsidR="00D53B34" w:rsidRDefault="00D53B34" w:rsidP="00D53B34">
      <w:pPr>
        <w:rPr>
          <w:sz w:val="22"/>
          <w:szCs w:val="22"/>
        </w:rPr>
      </w:pPr>
    </w:p>
    <w:p w:rsidR="00D53B34" w:rsidRPr="00446B86" w:rsidRDefault="00D53B34" w:rsidP="00D53B34">
      <w:pPr>
        <w:rPr>
          <w:sz w:val="22"/>
          <w:szCs w:val="22"/>
        </w:rPr>
      </w:pPr>
      <w:r>
        <w:rPr>
          <w:sz w:val="22"/>
          <w:szCs w:val="22"/>
        </w:rPr>
        <w:t xml:space="preserve">La última etapa, la Entrega Final, debería corresponder a una etapa de entrega, realización de Vídeos y presentaciones del producto, </w:t>
      </w:r>
      <w:proofErr w:type="gramStart"/>
      <w:r>
        <w:rPr>
          <w:sz w:val="22"/>
          <w:szCs w:val="22"/>
        </w:rPr>
        <w:t>por  lo</w:t>
      </w:r>
      <w:proofErr w:type="gramEnd"/>
      <w:r>
        <w:rPr>
          <w:sz w:val="22"/>
          <w:szCs w:val="22"/>
        </w:rPr>
        <w:t xml:space="preserve"> que las etapas de Diseño e Implementación deberían haber sido concluidas totalmente.</w:t>
      </w:r>
    </w:p>
    <w:p w:rsidR="00D53B34" w:rsidRDefault="00D53B34" w:rsidP="00D53B34"/>
    <w:p w:rsidR="00D53B34" w:rsidRDefault="00D53B34" w:rsidP="00D53B34">
      <w:pPr>
        <w:pStyle w:val="Ttulo2"/>
        <w:tabs>
          <w:tab w:val="left" w:pos="0"/>
        </w:tabs>
      </w:pPr>
      <w:bookmarkStart w:id="6" w:name="_Toc368261777"/>
      <w:r>
        <w:t>1.5 Breve sumario de productos obtenidos</w:t>
      </w:r>
      <w:bookmarkEnd w:id="6"/>
    </w:p>
    <w:p w:rsidR="00D53B34" w:rsidRDefault="00D53B34" w:rsidP="00D53B34"/>
    <w:p w:rsidR="00D53B34" w:rsidRPr="00DE16FF" w:rsidRDefault="00D53B34" w:rsidP="00D53B34">
      <w:pPr>
        <w:rPr>
          <w:sz w:val="22"/>
          <w:szCs w:val="22"/>
        </w:rPr>
      </w:pPr>
      <w:r w:rsidRPr="00DE16FF">
        <w:rPr>
          <w:sz w:val="22"/>
          <w:szCs w:val="22"/>
        </w:rPr>
        <w:t>Los productos obtenidos al final de este trabajo serán:</w:t>
      </w:r>
    </w:p>
    <w:p w:rsidR="00D53B34" w:rsidRPr="00DE16FF" w:rsidRDefault="00D53B34" w:rsidP="00D53B34">
      <w:pPr>
        <w:numPr>
          <w:ilvl w:val="0"/>
          <w:numId w:val="17"/>
        </w:numPr>
        <w:rPr>
          <w:sz w:val="22"/>
          <w:szCs w:val="22"/>
        </w:rPr>
      </w:pPr>
      <w:r w:rsidRPr="00DE16FF">
        <w:rPr>
          <w:sz w:val="22"/>
          <w:szCs w:val="22"/>
        </w:rPr>
        <w:t>Aplicación Móvil para dispositivos iOS (iPhone, iPad).</w:t>
      </w:r>
    </w:p>
    <w:p w:rsidR="00D53B34" w:rsidRDefault="00D53B34" w:rsidP="00D53B34">
      <w:pPr>
        <w:numPr>
          <w:ilvl w:val="0"/>
          <w:numId w:val="17"/>
        </w:numPr>
        <w:rPr>
          <w:sz w:val="22"/>
          <w:szCs w:val="22"/>
        </w:rPr>
      </w:pPr>
      <w:r w:rsidRPr="00DE16FF">
        <w:rPr>
          <w:sz w:val="22"/>
          <w:szCs w:val="22"/>
        </w:rPr>
        <w:t>Memoria del Trabajo Final de Master.</w:t>
      </w:r>
    </w:p>
    <w:p w:rsidR="00D53B34" w:rsidRPr="00DE16FF" w:rsidRDefault="00D53B34" w:rsidP="00D53B34">
      <w:pPr>
        <w:rPr>
          <w:sz w:val="22"/>
          <w:szCs w:val="22"/>
          <w:u w:val="single"/>
        </w:rPr>
      </w:pPr>
    </w:p>
    <w:p w:rsidR="00D53B34" w:rsidRDefault="00D53B34" w:rsidP="00D53B34">
      <w:pPr>
        <w:pStyle w:val="Ttulo2"/>
        <w:tabs>
          <w:tab w:val="left" w:pos="0"/>
        </w:tabs>
      </w:pPr>
      <w:bookmarkStart w:id="7" w:name="_Toc368261778"/>
      <w:r>
        <w:t>1.6 Breve descripción de los otros capítulos de la memoria</w:t>
      </w:r>
      <w:bookmarkEnd w:id="7"/>
    </w:p>
    <w:p w:rsidR="00D53B34" w:rsidRDefault="00D53B34" w:rsidP="00D53B34">
      <w:pPr>
        <w:rPr>
          <w:rFonts w:cs="Arial"/>
          <w:szCs w:val="20"/>
        </w:rPr>
      </w:pPr>
    </w:p>
    <w:p w:rsidR="00D53B34" w:rsidRDefault="00D53B34" w:rsidP="00D53B34">
      <w:pPr>
        <w:rPr>
          <w:rFonts w:cs="Arial"/>
          <w:szCs w:val="20"/>
        </w:rPr>
      </w:pPr>
      <w:r>
        <w:rPr>
          <w:rFonts w:cs="Arial"/>
          <w:szCs w:val="20"/>
        </w:rPr>
        <w:t>En los siguientes capítulos de la memoria tendremos:</w:t>
      </w:r>
    </w:p>
    <w:p w:rsidR="00D53B34" w:rsidRDefault="00D53B34" w:rsidP="00D53B34">
      <w:pPr>
        <w:numPr>
          <w:ilvl w:val="0"/>
          <w:numId w:val="34"/>
        </w:numPr>
        <w:rPr>
          <w:rFonts w:cs="Arial"/>
          <w:szCs w:val="20"/>
        </w:rPr>
      </w:pPr>
      <w:r>
        <w:rPr>
          <w:rFonts w:cs="Arial"/>
          <w:szCs w:val="20"/>
        </w:rPr>
        <w:t>Diseño</w:t>
      </w:r>
    </w:p>
    <w:p w:rsidR="00D53B34" w:rsidRDefault="00D53B34" w:rsidP="00D53B34">
      <w:pPr>
        <w:numPr>
          <w:ilvl w:val="0"/>
          <w:numId w:val="34"/>
        </w:numPr>
        <w:rPr>
          <w:rFonts w:cs="Arial"/>
          <w:szCs w:val="20"/>
        </w:rPr>
      </w:pPr>
      <w:r>
        <w:rPr>
          <w:rFonts w:cs="Arial"/>
          <w:szCs w:val="20"/>
        </w:rPr>
        <w:t>Implementación</w:t>
      </w:r>
    </w:p>
    <w:p w:rsidR="00D53B34" w:rsidRDefault="00D53B34" w:rsidP="00D53B34">
      <w:pPr>
        <w:rPr>
          <w:rFonts w:cs="Arial"/>
          <w:szCs w:val="20"/>
        </w:rPr>
      </w:pPr>
    </w:p>
    <w:p w:rsidR="00D53B34" w:rsidRDefault="00D53B34" w:rsidP="00D53B34">
      <w:pPr>
        <w:rPr>
          <w:shd w:val="clear" w:color="auto" w:fill="FFFF00"/>
        </w:rPr>
      </w:pPr>
      <w:r>
        <w:rPr>
          <w:rFonts w:cs="Arial"/>
          <w:szCs w:val="20"/>
        </w:rPr>
        <w:t xml:space="preserve">Dentro del diseño, se incluyen diversos diagramas que sirven de ayuda para la construcción del producto, entre los cuales tendremos un árbol de navegación, un prototipo hecho con </w:t>
      </w:r>
      <w:proofErr w:type="spellStart"/>
      <w:r>
        <w:rPr>
          <w:rFonts w:cs="Arial"/>
          <w:szCs w:val="20"/>
        </w:rPr>
        <w:t>wireframes</w:t>
      </w:r>
      <w:proofErr w:type="spellEnd"/>
      <w:r>
        <w:rPr>
          <w:rFonts w:cs="Arial"/>
          <w:szCs w:val="20"/>
        </w:rPr>
        <w:t>, diagrama de casos de uso, y de arquitectura, tanto de la base de datos como de las entidades y clases.</w:t>
      </w:r>
    </w:p>
    <w:p w:rsidR="00D53B34" w:rsidRDefault="00D53B34" w:rsidP="00D53B34">
      <w:pPr>
        <w:pageBreakBefore/>
        <w:rPr>
          <w:rFonts w:cs="Arial"/>
          <w:szCs w:val="20"/>
        </w:rPr>
      </w:pPr>
    </w:p>
    <w:p w:rsidR="00D53B34" w:rsidRDefault="00D53B34" w:rsidP="00D53B34">
      <w:pPr>
        <w:pStyle w:val="Ttulo1"/>
        <w:numPr>
          <w:ilvl w:val="0"/>
          <w:numId w:val="0"/>
        </w:numPr>
        <w:rPr>
          <w:szCs w:val="20"/>
        </w:rPr>
      </w:pPr>
      <w:bookmarkStart w:id="8" w:name="_Toc368261779"/>
      <w:r>
        <w:rPr>
          <w:szCs w:val="20"/>
        </w:rPr>
        <w:t xml:space="preserve">2. </w:t>
      </w:r>
      <w:bookmarkEnd w:id="8"/>
      <w:r>
        <w:rPr>
          <w:szCs w:val="20"/>
        </w:rPr>
        <w:t>Diseño</w:t>
      </w:r>
    </w:p>
    <w:p w:rsidR="00D53B34" w:rsidRDefault="00D53B34" w:rsidP="00D53B34">
      <w:pPr>
        <w:rPr>
          <w:rFonts w:cs="Arial"/>
          <w:szCs w:val="20"/>
        </w:rPr>
      </w:pPr>
    </w:p>
    <w:p w:rsidR="00D53B34" w:rsidRDefault="00D53B34" w:rsidP="00D53B34">
      <w:pPr>
        <w:rPr>
          <w:rFonts w:cs="Arial"/>
          <w:szCs w:val="20"/>
        </w:rPr>
      </w:pPr>
      <w:r>
        <w:rPr>
          <w:rFonts w:cs="Arial"/>
          <w:szCs w:val="20"/>
        </w:rPr>
        <w:t>2.1 Usuarios y Contexto de Uso:</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Habrá dos tipos de usuario diferenciados en la aplicación que ejecutarán los roles de consumidor y proveedor: </w:t>
      </w:r>
    </w:p>
    <w:p w:rsidR="00D53B34" w:rsidRDefault="00D53B34" w:rsidP="00D53B34">
      <w:pPr>
        <w:rPr>
          <w:rFonts w:cs="Arial"/>
          <w:szCs w:val="20"/>
        </w:rPr>
      </w:pPr>
    </w:p>
    <w:p w:rsidR="00D53B34" w:rsidRDefault="00D53B34" w:rsidP="00D53B34">
      <w:pPr>
        <w:numPr>
          <w:ilvl w:val="0"/>
          <w:numId w:val="28"/>
        </w:numPr>
        <w:rPr>
          <w:rFonts w:cs="Arial"/>
          <w:szCs w:val="20"/>
        </w:rPr>
      </w:pPr>
      <w:r>
        <w:rPr>
          <w:rFonts w:cs="Arial"/>
          <w:szCs w:val="20"/>
        </w:rPr>
        <w:t>Cliente</w:t>
      </w:r>
    </w:p>
    <w:p w:rsidR="00D53B34" w:rsidRDefault="00D53B34" w:rsidP="00D53B34">
      <w:pPr>
        <w:numPr>
          <w:ilvl w:val="0"/>
          <w:numId w:val="28"/>
        </w:numPr>
        <w:rPr>
          <w:rFonts w:cs="Arial"/>
          <w:szCs w:val="20"/>
        </w:rPr>
      </w:pPr>
      <w:r>
        <w:rPr>
          <w:rFonts w:cs="Arial"/>
          <w:szCs w:val="20"/>
        </w:rPr>
        <w:t>Profesional</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El Cliente será el usuario que demandará servicios en la aplicación, por lo </w:t>
      </w:r>
      <w:proofErr w:type="gramStart"/>
      <w:r>
        <w:rPr>
          <w:rFonts w:cs="Arial"/>
          <w:szCs w:val="20"/>
        </w:rPr>
        <w:t>tanto</w:t>
      </w:r>
      <w:proofErr w:type="gramEnd"/>
      <w:r>
        <w:rPr>
          <w:rFonts w:cs="Arial"/>
          <w:szCs w:val="20"/>
        </w:rPr>
        <w:t xml:space="preserve"> el consumidor, mientras el Profesional será el usuario que proporcionará esos servicios en demanda, es decir, el proveedor.</w:t>
      </w:r>
    </w:p>
    <w:p w:rsidR="00D53B34" w:rsidRDefault="00D53B34" w:rsidP="00D53B34">
      <w:pPr>
        <w:rPr>
          <w:rFonts w:cs="Arial"/>
          <w:szCs w:val="20"/>
        </w:rPr>
      </w:pPr>
    </w:p>
    <w:p w:rsidR="00D53B34" w:rsidRDefault="00D53B34" w:rsidP="00D53B34">
      <w:pPr>
        <w:rPr>
          <w:rFonts w:cs="Arial"/>
          <w:szCs w:val="20"/>
        </w:rPr>
      </w:pPr>
      <w:r>
        <w:rPr>
          <w:rFonts w:cs="Arial"/>
          <w:szCs w:val="20"/>
        </w:rPr>
        <w:t>La aplicación permitirá ser utilizada por ambos tipos de usuario, donde cada uno tendrá disponibles una serie de funcionalidades y podrá interactuar en diferentes casos de uso.</w:t>
      </w:r>
    </w:p>
    <w:p w:rsidR="00D53B34" w:rsidRDefault="00D53B34" w:rsidP="00D53B34">
      <w:pPr>
        <w:rPr>
          <w:rFonts w:cs="Arial"/>
          <w:szCs w:val="20"/>
        </w:rPr>
      </w:pPr>
    </w:p>
    <w:p w:rsidR="00D53B34" w:rsidRDefault="00D53B34" w:rsidP="00D53B34">
      <w:pPr>
        <w:rPr>
          <w:rFonts w:cs="Arial"/>
          <w:szCs w:val="20"/>
        </w:rPr>
      </w:pPr>
      <w:r>
        <w:rPr>
          <w:rFonts w:cs="Arial"/>
          <w:szCs w:val="20"/>
        </w:rPr>
        <w:t>Todo usuario en esta aplicación será Cliente, y se le permitirá demandar servicios profesionales. Por otra parte, para pertenecer a la clase de usuario Profesional, se ha de suscribir a alertas de los oficios que se sabe desempeñar.</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En una primera fase, el registro del usuario será gratuito e indistinto para ambos tipos de usuario, pero en fases posteriores se planteará la posibilidad de requerir un pago periódico (mensual o anual) a los usuarios que quieran utilizar la aplicación como usuario profesional, de manera que sirva de método para la monetización del producto. </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Por otra parte, el usuario también debe disponer de la posibilidad de ver un listado de profesionales cercanos para poder contactar y plantear dudas </w:t>
      </w:r>
      <w:proofErr w:type="gramStart"/>
      <w:r>
        <w:rPr>
          <w:rFonts w:cs="Arial"/>
          <w:szCs w:val="20"/>
        </w:rPr>
        <w:t>sin  ningún</w:t>
      </w:r>
      <w:proofErr w:type="gramEnd"/>
      <w:r>
        <w:rPr>
          <w:rFonts w:cs="Arial"/>
          <w:szCs w:val="20"/>
        </w:rPr>
        <w:t xml:space="preserve"> tipo de compromiso, y desde ahí tener la posibilidad de llegar a acuerdos.</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2.2 Diseño Conceptual</w:t>
      </w:r>
    </w:p>
    <w:p w:rsidR="00D53B34" w:rsidRDefault="00D53B34" w:rsidP="00D53B34">
      <w:pPr>
        <w:rPr>
          <w:rFonts w:cs="Arial"/>
          <w:szCs w:val="20"/>
        </w:rPr>
      </w:pPr>
    </w:p>
    <w:p w:rsidR="00D53B34" w:rsidRDefault="00D53B34" w:rsidP="00D53B34">
      <w:pPr>
        <w:rPr>
          <w:rFonts w:cs="Arial"/>
          <w:szCs w:val="20"/>
        </w:rPr>
      </w:pPr>
      <w:r>
        <w:rPr>
          <w:rFonts w:cs="Arial"/>
          <w:szCs w:val="20"/>
        </w:rPr>
        <w:t>Para el diseño conceptual se ha realizado un árbol de navegación donde se transita entre diferentes estados, que están representados en diferentes colores según su tipo:</w:t>
      </w:r>
    </w:p>
    <w:p w:rsidR="00D53B34" w:rsidRDefault="00D53B34" w:rsidP="00D53B34">
      <w:pPr>
        <w:numPr>
          <w:ilvl w:val="0"/>
          <w:numId w:val="32"/>
        </w:numPr>
        <w:rPr>
          <w:rFonts w:cs="Arial"/>
          <w:szCs w:val="20"/>
        </w:rPr>
      </w:pPr>
      <w:r>
        <w:rPr>
          <w:rFonts w:cs="Arial"/>
          <w:szCs w:val="20"/>
        </w:rPr>
        <w:t>Negro: Estado inicial. La aplicación requiere iniciar sesión para acceder al resto de funcionalidad.</w:t>
      </w:r>
    </w:p>
    <w:p w:rsidR="00D53B34" w:rsidRDefault="00D53B34" w:rsidP="00D53B34">
      <w:pPr>
        <w:numPr>
          <w:ilvl w:val="0"/>
          <w:numId w:val="32"/>
        </w:numPr>
        <w:rPr>
          <w:rFonts w:cs="Arial"/>
          <w:szCs w:val="20"/>
        </w:rPr>
      </w:pPr>
      <w:r>
        <w:rPr>
          <w:rFonts w:cs="Arial"/>
          <w:szCs w:val="20"/>
        </w:rPr>
        <w:t>Verde: Menú. Estado inicial mostrado tras iniciar sesión en la aplicación. Desde aquí se puede acceder al resto de la aplicación.</w:t>
      </w:r>
    </w:p>
    <w:p w:rsidR="00D53B34" w:rsidRDefault="00D53B34" w:rsidP="00D53B34">
      <w:pPr>
        <w:numPr>
          <w:ilvl w:val="0"/>
          <w:numId w:val="32"/>
        </w:numPr>
        <w:rPr>
          <w:rFonts w:cs="Arial"/>
          <w:szCs w:val="20"/>
        </w:rPr>
      </w:pPr>
      <w:r>
        <w:rPr>
          <w:rFonts w:cs="Arial"/>
          <w:szCs w:val="20"/>
        </w:rPr>
        <w:t>Naranja: Estados a los que sólo se puede acceder si se va a utilizar un rol de profesional en la aplicación.</w:t>
      </w:r>
    </w:p>
    <w:p w:rsidR="00D53B34" w:rsidRDefault="00D53B34" w:rsidP="00D53B34">
      <w:pPr>
        <w:numPr>
          <w:ilvl w:val="0"/>
          <w:numId w:val="32"/>
        </w:numPr>
        <w:rPr>
          <w:rFonts w:cs="Arial"/>
          <w:szCs w:val="20"/>
        </w:rPr>
      </w:pPr>
      <w:r>
        <w:rPr>
          <w:rFonts w:cs="Arial"/>
          <w:szCs w:val="20"/>
        </w:rPr>
        <w:t>Gris: Resto de estados.</w:t>
      </w:r>
    </w:p>
    <w:p w:rsidR="00D53B34" w:rsidRDefault="00D53B34" w:rsidP="00D53B34">
      <w:pPr>
        <w:rPr>
          <w:rFonts w:cs="Arial"/>
          <w:szCs w:val="20"/>
        </w:rPr>
      </w:pPr>
    </w:p>
    <w:p w:rsidR="00D53B34" w:rsidRDefault="00D53B34" w:rsidP="00D53B34">
      <w:pPr>
        <w:rPr>
          <w:rFonts w:cs="Arial"/>
          <w:szCs w:val="20"/>
        </w:rPr>
      </w:pPr>
      <w:r>
        <w:rPr>
          <w:rFonts w:cs="Arial"/>
          <w:szCs w:val="20"/>
        </w:rPr>
        <w:lastRenderedPageBreak/>
        <w:t xml:space="preserve">Además, algunos estados necesitan que se produzca una precondición para poder llegar a los mismos. Por ejemplo, “Escoger profesional” y “Ver detalle Profesional” sólo se mostrarán si tenemos al menos 1 oferta. </w:t>
      </w:r>
    </w:p>
    <w:p w:rsidR="00D53B34" w:rsidRDefault="00D53B34" w:rsidP="00D53B34">
      <w:pPr>
        <w:rPr>
          <w:rFonts w:cs="Arial"/>
          <w:szCs w:val="20"/>
        </w:rPr>
      </w:pPr>
      <w:r>
        <w:rPr>
          <w:rFonts w:cs="Arial"/>
          <w:noProof/>
          <w:szCs w:val="20"/>
          <w:lang w:val="en-GB" w:eastAsia="en-GB"/>
        </w:rPr>
        <w:drawing>
          <wp:inline distT="0" distB="0" distL="0" distR="0" wp14:anchorId="7F01424B" wp14:editId="6E592743">
            <wp:extent cx="5386705" cy="2942590"/>
            <wp:effectExtent l="0" t="0" r="0" b="0"/>
            <wp:docPr id="14" name="Imagen 6" descr="Arbol%20Navegacion%20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bol%20Navegacion%20Profesion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705" cy="294259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2.3 Prototipo de la aplicación</w:t>
      </w:r>
    </w:p>
    <w:p w:rsidR="00D53B34" w:rsidRDefault="00D53B34" w:rsidP="00D53B34">
      <w:pPr>
        <w:rPr>
          <w:rFonts w:cs="Arial"/>
          <w:szCs w:val="20"/>
        </w:rPr>
      </w:pPr>
    </w:p>
    <w:p w:rsidR="00D53B34" w:rsidRDefault="00D53B34" w:rsidP="00D53B34">
      <w:pPr>
        <w:rPr>
          <w:rFonts w:cs="Arial"/>
          <w:szCs w:val="20"/>
        </w:rPr>
      </w:pPr>
      <w:r>
        <w:rPr>
          <w:rFonts w:cs="Arial"/>
          <w:noProof/>
          <w:szCs w:val="20"/>
          <w:lang w:val="en-GB" w:eastAsia="en-GB"/>
        </w:rPr>
        <w:lastRenderedPageBreak/>
        <w:drawing>
          <wp:inline distT="0" distB="0" distL="0" distR="0" wp14:anchorId="6D442475" wp14:editId="6A3784BA">
            <wp:extent cx="5386705" cy="5403215"/>
            <wp:effectExtent l="0" t="0" r="0" b="0"/>
            <wp:docPr id="13" name="Imagen 5" descr="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ip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5403215"/>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Para el prototipo de la aplicación se ha realizado un conjunto de </w:t>
      </w:r>
      <w:proofErr w:type="spellStart"/>
      <w:r>
        <w:rPr>
          <w:rFonts w:cs="Arial"/>
          <w:szCs w:val="20"/>
        </w:rPr>
        <w:t>Wireframes</w:t>
      </w:r>
      <w:proofErr w:type="spellEnd"/>
      <w:r>
        <w:rPr>
          <w:rFonts w:cs="Arial"/>
          <w:szCs w:val="20"/>
        </w:rPr>
        <w:t xml:space="preserve"> que representan el diseño de las diferentes pantallas de la aplicación para un dispositivo iOS (iPhone en concreto). Se han numerado del 1 al 16, y a continuación se describe cada pantalla:</w:t>
      </w:r>
    </w:p>
    <w:p w:rsidR="00D53B34" w:rsidRDefault="00D53B34" w:rsidP="00D53B34">
      <w:pPr>
        <w:rPr>
          <w:rFonts w:cs="Arial"/>
          <w:szCs w:val="20"/>
        </w:rPr>
      </w:pPr>
    </w:p>
    <w:p w:rsidR="00D53B34" w:rsidRDefault="00D53B34" w:rsidP="00D53B34">
      <w:pPr>
        <w:numPr>
          <w:ilvl w:val="0"/>
          <w:numId w:val="31"/>
        </w:numPr>
        <w:rPr>
          <w:rFonts w:cs="Arial"/>
          <w:szCs w:val="20"/>
        </w:rPr>
      </w:pPr>
      <w:proofErr w:type="spellStart"/>
      <w:r>
        <w:rPr>
          <w:rFonts w:cs="Arial"/>
          <w:szCs w:val="20"/>
        </w:rPr>
        <w:t>Login</w:t>
      </w:r>
      <w:proofErr w:type="spellEnd"/>
      <w:r>
        <w:rPr>
          <w:rFonts w:cs="Arial"/>
          <w:szCs w:val="20"/>
        </w:rPr>
        <w:t>: Pantalla que permite logar al usuario registrado mediante email y contraseña, cuenta de Google o cuenta de Facebook. En caso de no estar registrados, nos permite acceder a la pantalla de registro (2).</w:t>
      </w:r>
    </w:p>
    <w:p w:rsidR="00D53B34" w:rsidRDefault="00D53B34" w:rsidP="00D53B34">
      <w:pPr>
        <w:numPr>
          <w:ilvl w:val="0"/>
          <w:numId w:val="31"/>
        </w:numPr>
        <w:rPr>
          <w:rFonts w:cs="Arial"/>
          <w:szCs w:val="20"/>
        </w:rPr>
      </w:pPr>
      <w:r>
        <w:rPr>
          <w:rFonts w:cs="Arial"/>
          <w:szCs w:val="20"/>
        </w:rPr>
        <w:t xml:space="preserve">Registro: Pantalla que permite registrar al usuario rellenando datos personales junto al email y contraseña, o usando cuenta de Google o Facebook. </w:t>
      </w:r>
      <w:proofErr w:type="gramStart"/>
      <w:r>
        <w:rPr>
          <w:rFonts w:cs="Arial"/>
          <w:szCs w:val="20"/>
        </w:rPr>
        <w:t>Además</w:t>
      </w:r>
      <w:proofErr w:type="gramEnd"/>
      <w:r>
        <w:rPr>
          <w:rFonts w:cs="Arial"/>
          <w:szCs w:val="20"/>
        </w:rPr>
        <w:t xml:space="preserve"> nos permite seleccionar los oficios en los que somos expertos en caso de querer utilizar la aplicación a nivel profesional.</w:t>
      </w:r>
    </w:p>
    <w:p w:rsidR="00D53B34" w:rsidRDefault="00D53B34" w:rsidP="00D53B34">
      <w:pPr>
        <w:numPr>
          <w:ilvl w:val="0"/>
          <w:numId w:val="31"/>
        </w:numPr>
        <w:rPr>
          <w:rFonts w:cs="Arial"/>
          <w:szCs w:val="20"/>
        </w:rPr>
      </w:pPr>
      <w:r>
        <w:rPr>
          <w:rFonts w:cs="Arial"/>
          <w:szCs w:val="20"/>
        </w:rPr>
        <w:t>Selección Oficios: Nos permite seleccionar los oficios en los que somos especialistas para recibir notificaciones de clientes pidiendo nuestros servicios.</w:t>
      </w:r>
    </w:p>
    <w:p w:rsidR="00D53B34" w:rsidRDefault="00D53B34" w:rsidP="00D53B34">
      <w:pPr>
        <w:numPr>
          <w:ilvl w:val="0"/>
          <w:numId w:val="31"/>
        </w:numPr>
        <w:rPr>
          <w:rFonts w:cs="Arial"/>
          <w:szCs w:val="20"/>
        </w:rPr>
      </w:pPr>
      <w:r>
        <w:rPr>
          <w:rFonts w:cs="Arial"/>
          <w:szCs w:val="20"/>
        </w:rPr>
        <w:t xml:space="preserve">Menú de la aplicación: Desde aquí podemos acceder a nuestro perfil para editarlo o consultar el histórico, acceder a la pantalla de petición de </w:t>
      </w:r>
      <w:r>
        <w:rPr>
          <w:rFonts w:cs="Arial"/>
          <w:szCs w:val="20"/>
        </w:rPr>
        <w:lastRenderedPageBreak/>
        <w:t>profesionales en demanda (5) y a la pantalla con el listado de profesionales (7).</w:t>
      </w:r>
    </w:p>
    <w:p w:rsidR="00D53B34" w:rsidRDefault="00D53B34" w:rsidP="00D53B34">
      <w:pPr>
        <w:numPr>
          <w:ilvl w:val="0"/>
          <w:numId w:val="31"/>
        </w:numPr>
        <w:rPr>
          <w:rFonts w:cs="Arial"/>
          <w:szCs w:val="20"/>
        </w:rPr>
      </w:pPr>
      <w:r>
        <w:rPr>
          <w:rFonts w:cs="Arial"/>
          <w:szCs w:val="20"/>
        </w:rPr>
        <w:t>Petición de Profesionales: Pantalla desde la que podemos solicitar profesionales en un rango de kilómetros y precio. Muestra un mapa con profesionales que enviaron su oferta.</w:t>
      </w:r>
    </w:p>
    <w:p w:rsidR="00D53B34" w:rsidRDefault="00D53B34" w:rsidP="00D53B34">
      <w:pPr>
        <w:numPr>
          <w:ilvl w:val="0"/>
          <w:numId w:val="31"/>
        </w:numPr>
        <w:rPr>
          <w:rFonts w:cs="Arial"/>
          <w:szCs w:val="20"/>
        </w:rPr>
      </w:pPr>
      <w:r>
        <w:rPr>
          <w:rFonts w:cs="Arial"/>
          <w:szCs w:val="20"/>
        </w:rPr>
        <w:t>Oferta del Profesional: Desde la pantalla anterior (5. Petición de Profesionales) podemos observar las ofertas recibidas, donde se nos mostrará el precio, tiempo aproximado que tardará en realizarse el trabajo y otros detalles que nos deje el profesional en su mensaje. Se nos permitirá aceptarla o rechazarla.</w:t>
      </w:r>
    </w:p>
    <w:p w:rsidR="00D53B34" w:rsidRDefault="00D53B34" w:rsidP="00D53B34">
      <w:pPr>
        <w:numPr>
          <w:ilvl w:val="0"/>
          <w:numId w:val="31"/>
        </w:numPr>
        <w:rPr>
          <w:rFonts w:cs="Arial"/>
          <w:szCs w:val="20"/>
        </w:rPr>
      </w:pPr>
      <w:r>
        <w:rPr>
          <w:rFonts w:cs="Arial"/>
          <w:szCs w:val="20"/>
        </w:rPr>
        <w:t>Listado de profesionales (categorías): En esta pantalla se nos muestran las distintas categorías profesionales.</w:t>
      </w:r>
    </w:p>
    <w:p w:rsidR="00D53B34" w:rsidRDefault="00D53B34" w:rsidP="00D53B34">
      <w:pPr>
        <w:numPr>
          <w:ilvl w:val="0"/>
          <w:numId w:val="31"/>
        </w:numPr>
        <w:rPr>
          <w:rFonts w:cs="Arial"/>
          <w:szCs w:val="20"/>
        </w:rPr>
      </w:pPr>
      <w:r>
        <w:rPr>
          <w:rFonts w:cs="Arial"/>
          <w:szCs w:val="20"/>
        </w:rPr>
        <w:t>Listado de profesionales: En esta pantalla, tras haber seleccionado la categoría, se muestran los profesionales disponibles en un determinado rango de distancia (</w:t>
      </w:r>
      <w:proofErr w:type="spellStart"/>
      <w:r>
        <w:rPr>
          <w:rFonts w:cs="Arial"/>
          <w:szCs w:val="20"/>
        </w:rPr>
        <w:t>Kms</w:t>
      </w:r>
      <w:proofErr w:type="spellEnd"/>
      <w:r>
        <w:rPr>
          <w:rFonts w:cs="Arial"/>
          <w:szCs w:val="20"/>
        </w:rPr>
        <w:t>).</w:t>
      </w:r>
    </w:p>
    <w:p w:rsidR="00D53B34" w:rsidRDefault="00D53B34" w:rsidP="00D53B34">
      <w:pPr>
        <w:numPr>
          <w:ilvl w:val="0"/>
          <w:numId w:val="31"/>
        </w:numPr>
        <w:rPr>
          <w:rFonts w:cs="Arial"/>
          <w:szCs w:val="20"/>
        </w:rPr>
      </w:pPr>
      <w:r>
        <w:rPr>
          <w:rFonts w:cs="Arial"/>
          <w:szCs w:val="20"/>
        </w:rPr>
        <w:t xml:space="preserve">Detalle del Profesional: Se le muestra al usuario el perfil de un profesional, con comentarios y nota media del mismo. En esta pantalla también es posible contactar con el profesional vía chat. </w:t>
      </w:r>
    </w:p>
    <w:p w:rsidR="00D53B34" w:rsidRDefault="00D53B34" w:rsidP="00D53B34">
      <w:pPr>
        <w:numPr>
          <w:ilvl w:val="0"/>
          <w:numId w:val="31"/>
        </w:numPr>
        <w:rPr>
          <w:rFonts w:cs="Arial"/>
          <w:szCs w:val="20"/>
        </w:rPr>
      </w:pPr>
      <w:r>
        <w:rPr>
          <w:rFonts w:cs="Arial"/>
          <w:szCs w:val="20"/>
        </w:rPr>
        <w:t>Perfil de usuario: En esta pantalla se permite al usuario consultar su perfil junto a su historial (tanto de cliente como de trabajador). También se permite acceder a la pantalla de Selección de Oficios (3).</w:t>
      </w:r>
    </w:p>
    <w:p w:rsidR="00D53B34" w:rsidRDefault="00D53B34" w:rsidP="00D53B34">
      <w:pPr>
        <w:numPr>
          <w:ilvl w:val="0"/>
          <w:numId w:val="31"/>
        </w:numPr>
        <w:rPr>
          <w:rFonts w:cs="Arial"/>
          <w:szCs w:val="20"/>
        </w:rPr>
      </w:pPr>
      <w:r>
        <w:rPr>
          <w:rFonts w:cs="Arial"/>
          <w:szCs w:val="20"/>
        </w:rPr>
        <w:t>Historial: Se nos permite ver el historial de en la aplicación con todos los trabajos realizados y nos permite acceder al detalle de los mismos.</w:t>
      </w:r>
    </w:p>
    <w:p w:rsidR="00D53B34" w:rsidRDefault="00D53B34" w:rsidP="00D53B34">
      <w:pPr>
        <w:numPr>
          <w:ilvl w:val="0"/>
          <w:numId w:val="31"/>
        </w:numPr>
        <w:rPr>
          <w:rFonts w:cs="Arial"/>
          <w:szCs w:val="20"/>
        </w:rPr>
      </w:pPr>
      <w:r>
        <w:rPr>
          <w:rFonts w:cs="Arial"/>
          <w:szCs w:val="20"/>
        </w:rPr>
        <w:t>Detalle del Trabajo: Se puede ver detalles del trabajo, y si no se hizo antes, puntuar al otro usuario y dejar un comentario en su perfil.</w:t>
      </w:r>
    </w:p>
    <w:p w:rsidR="00D53B34" w:rsidRDefault="00D53B34" w:rsidP="00D53B34">
      <w:pPr>
        <w:numPr>
          <w:ilvl w:val="0"/>
          <w:numId w:val="31"/>
        </w:numPr>
        <w:rPr>
          <w:rFonts w:cs="Arial"/>
          <w:szCs w:val="20"/>
        </w:rPr>
      </w:pPr>
      <w:r>
        <w:rPr>
          <w:rFonts w:cs="Arial"/>
          <w:szCs w:val="20"/>
        </w:rPr>
        <w:t>Petición de Trabajo: Esta es la pantalla que se le muestra al trabajador cuando recibe una notificación de un cliente potencial pidiendo un servicio. El trabajador podrá enviar su oferta, donde indicará el precio y tiempo estimado. Si el precio está encima del rango del usuario, se le avisará, ya que en ese caso esa oferta no podrá ser enviada (por lo cual debería rebajar el precio o rechazar el trabajo).</w:t>
      </w:r>
    </w:p>
    <w:p w:rsidR="00D53B34" w:rsidRDefault="00D53B34" w:rsidP="00D53B34">
      <w:pPr>
        <w:numPr>
          <w:ilvl w:val="0"/>
          <w:numId w:val="31"/>
        </w:numPr>
        <w:rPr>
          <w:rFonts w:cs="Arial"/>
          <w:szCs w:val="20"/>
        </w:rPr>
      </w:pPr>
      <w:r>
        <w:rPr>
          <w:rFonts w:cs="Arial"/>
          <w:szCs w:val="20"/>
        </w:rPr>
        <w:t>Contacto con cliente: El profesional recibe una consulta y puede hablar a través del chat con el cliente. Desde esta pantalla, el profesional puede hacer una oferta al cliente.</w:t>
      </w:r>
    </w:p>
    <w:p w:rsidR="00D53B34" w:rsidRDefault="00D53B34" w:rsidP="00D53B34">
      <w:pPr>
        <w:numPr>
          <w:ilvl w:val="0"/>
          <w:numId w:val="31"/>
        </w:numPr>
        <w:rPr>
          <w:rFonts w:cs="Arial"/>
          <w:szCs w:val="20"/>
        </w:rPr>
      </w:pPr>
      <w:r>
        <w:rPr>
          <w:rFonts w:cs="Arial"/>
          <w:szCs w:val="20"/>
        </w:rPr>
        <w:t>Trabajo en proceso: Pantalla que se mostrará después de haberse realizado el trato entre el cliente y el trabajador. Se les mostrará un chat y un número de teléfono para que puedan contactar. Cuando ambos pulsen en finalizar se procederá a la pantalla de pago. Por último, habrá un botón de cancelar que permitirá cancelar en caso de que ocurran imprevistos de última hora, los cuales podrán ser revisados por moderadores para evitar fraudes a la hora de pagar.</w:t>
      </w:r>
    </w:p>
    <w:p w:rsidR="00D53B34" w:rsidRPr="00D61ABD" w:rsidRDefault="00D53B34" w:rsidP="00D53B34">
      <w:pPr>
        <w:numPr>
          <w:ilvl w:val="0"/>
          <w:numId w:val="31"/>
        </w:numPr>
        <w:rPr>
          <w:rFonts w:cs="Arial"/>
          <w:szCs w:val="20"/>
        </w:rPr>
      </w:pPr>
      <w:r>
        <w:rPr>
          <w:rFonts w:cs="Arial"/>
          <w:szCs w:val="20"/>
        </w:rPr>
        <w:t>Pantalla de Pago: A través de esta pantalla se redirigirá al cliente a un servicio de pago (</w:t>
      </w:r>
      <w:proofErr w:type="spellStart"/>
      <w:r>
        <w:rPr>
          <w:rFonts w:cs="Arial"/>
          <w:szCs w:val="20"/>
        </w:rPr>
        <w:t>Paypal</w:t>
      </w:r>
      <w:proofErr w:type="spellEnd"/>
      <w:r>
        <w:rPr>
          <w:rFonts w:cs="Arial"/>
          <w:szCs w:val="20"/>
        </w:rPr>
        <w:t>) para realizar el pago del servicio.</w:t>
      </w:r>
    </w:p>
    <w:p w:rsidR="00D53B34" w:rsidRDefault="00D53B34" w:rsidP="00D53B34">
      <w:pPr>
        <w:rPr>
          <w:rFonts w:cs="Arial"/>
          <w:szCs w:val="20"/>
        </w:rPr>
      </w:pPr>
    </w:p>
    <w:p w:rsidR="00D53B34" w:rsidRDefault="00D53B34" w:rsidP="00D53B34">
      <w:pPr>
        <w:rPr>
          <w:rFonts w:cs="Arial"/>
          <w:szCs w:val="20"/>
        </w:rPr>
      </w:pPr>
      <w:r>
        <w:rPr>
          <w:rFonts w:cs="Arial"/>
          <w:szCs w:val="20"/>
        </w:rPr>
        <w:t>2.4 Evaluación del prototipo</w:t>
      </w:r>
    </w:p>
    <w:p w:rsidR="00D53B34" w:rsidRDefault="00D53B34" w:rsidP="00D53B34">
      <w:pPr>
        <w:rPr>
          <w:rFonts w:cs="Arial"/>
          <w:szCs w:val="20"/>
        </w:rPr>
      </w:pPr>
    </w:p>
    <w:p w:rsidR="00D53B34" w:rsidRDefault="00D53B34" w:rsidP="00D53B34">
      <w:pPr>
        <w:rPr>
          <w:rFonts w:cs="Arial"/>
          <w:szCs w:val="20"/>
        </w:rPr>
      </w:pPr>
      <w:r>
        <w:rPr>
          <w:rFonts w:cs="Arial"/>
          <w:szCs w:val="20"/>
        </w:rPr>
        <w:t>Para la realización de la evaluación del prototipo se ha escogido a varios posibles usuarios en mi entorno familiar y de amistades entre los cuales hay usuarios potenciales de la aplicación para los distintos roles de la aplicación, cliente y profesional.</w:t>
      </w:r>
    </w:p>
    <w:p w:rsidR="00D53B34" w:rsidRDefault="00D53B34" w:rsidP="00D53B34">
      <w:pPr>
        <w:rPr>
          <w:rFonts w:cs="Arial"/>
          <w:szCs w:val="20"/>
        </w:rPr>
      </w:pPr>
    </w:p>
    <w:p w:rsidR="00D53B34" w:rsidRDefault="00D53B34" w:rsidP="00D53B34">
      <w:pPr>
        <w:rPr>
          <w:rFonts w:cs="Arial"/>
          <w:szCs w:val="20"/>
        </w:rPr>
      </w:pPr>
      <w:r>
        <w:rPr>
          <w:rFonts w:cs="Arial"/>
          <w:szCs w:val="20"/>
        </w:rPr>
        <w:t>Los usuarios han visto el prototipo, en término general, de una manera positiva, donde se han comparado ciertos aspectos del diseño con aplicaciones actuales que tienen gran aceptación entre el público de las aplicaciones móviles.</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Esto ha ayudado a corregir en primer lugar, la falta de botones y otros elementos de la Interfaz necesarios en ciertas pantallas del prototipo. Citando algunos ejemplos: </w:t>
      </w:r>
    </w:p>
    <w:p w:rsidR="00D53B34" w:rsidRPr="00844065" w:rsidRDefault="00D53B34" w:rsidP="00D53B34">
      <w:pPr>
        <w:numPr>
          <w:ilvl w:val="0"/>
          <w:numId w:val="29"/>
        </w:numPr>
        <w:rPr>
          <w:rFonts w:cs="Arial"/>
          <w:szCs w:val="20"/>
        </w:rPr>
      </w:pPr>
      <w:r>
        <w:rPr>
          <w:rFonts w:cs="Arial"/>
          <w:szCs w:val="20"/>
        </w:rPr>
        <w:t xml:space="preserve">Botón para acceder a la pantalla de Registro desde la pantalla del </w:t>
      </w:r>
      <w:proofErr w:type="spellStart"/>
      <w:r>
        <w:rPr>
          <w:rFonts w:cs="Arial"/>
          <w:szCs w:val="20"/>
        </w:rPr>
        <w:t>Login</w:t>
      </w:r>
      <w:proofErr w:type="spellEnd"/>
      <w:r>
        <w:rPr>
          <w:rFonts w:cs="Arial"/>
          <w:szCs w:val="20"/>
        </w:rPr>
        <w:t>, lo cual hacía imposible su acceso.</w:t>
      </w:r>
    </w:p>
    <w:p w:rsidR="00D53B34" w:rsidRDefault="00D53B34" w:rsidP="00D53B34">
      <w:pPr>
        <w:numPr>
          <w:ilvl w:val="0"/>
          <w:numId w:val="29"/>
        </w:numPr>
        <w:rPr>
          <w:rFonts w:cs="Arial"/>
          <w:szCs w:val="20"/>
        </w:rPr>
      </w:pPr>
      <w:r>
        <w:rPr>
          <w:rFonts w:cs="Arial"/>
          <w:szCs w:val="20"/>
        </w:rPr>
        <w:t xml:space="preserve"> Elementos de la Interfaz que permiten al usuario establecer un precio máximo en las pantallas 5 y 6 de la interfaz (Solicitar Profesional).</w:t>
      </w:r>
    </w:p>
    <w:p w:rsidR="00D53B34" w:rsidRDefault="00D53B34" w:rsidP="00D53B34">
      <w:pPr>
        <w:rPr>
          <w:rFonts w:cs="Arial"/>
          <w:szCs w:val="20"/>
        </w:rPr>
      </w:pPr>
    </w:p>
    <w:p w:rsidR="00D53B34" w:rsidRDefault="00D53B34" w:rsidP="00D53B34">
      <w:pPr>
        <w:rPr>
          <w:rFonts w:cs="Arial"/>
          <w:szCs w:val="20"/>
        </w:rPr>
      </w:pPr>
      <w:r>
        <w:rPr>
          <w:rFonts w:cs="Arial"/>
          <w:szCs w:val="20"/>
        </w:rPr>
        <w:t>Por otra parte, se ha añadido una pantalla al prototipo (15. Trabajo aceptado) en la cual el cliente y el trabajador tendrán un contacto directo vía Chat y se les proporcionan a ambos usuarios sus números de teléfono.</w:t>
      </w:r>
    </w:p>
    <w:p w:rsidR="00D53B34" w:rsidRDefault="00D53B34" w:rsidP="00D53B34">
      <w:pPr>
        <w:rPr>
          <w:rFonts w:cs="Arial"/>
          <w:szCs w:val="20"/>
        </w:rPr>
      </w:pPr>
    </w:p>
    <w:p w:rsidR="00D53B34" w:rsidRDefault="00D53B34" w:rsidP="00D53B34">
      <w:pPr>
        <w:rPr>
          <w:rFonts w:cs="Arial"/>
          <w:szCs w:val="20"/>
        </w:rPr>
      </w:pPr>
      <w:r>
        <w:rPr>
          <w:rFonts w:cs="Arial"/>
          <w:szCs w:val="20"/>
        </w:rPr>
        <w:t>2.5 Diseño Técnico</w:t>
      </w:r>
    </w:p>
    <w:p w:rsidR="00D53B34" w:rsidRDefault="00D53B34" w:rsidP="00D53B34">
      <w:pPr>
        <w:rPr>
          <w:rFonts w:cs="Arial"/>
          <w:szCs w:val="20"/>
        </w:rPr>
      </w:pPr>
    </w:p>
    <w:p w:rsidR="00D53B34" w:rsidRDefault="00D53B34" w:rsidP="00D53B34">
      <w:pPr>
        <w:rPr>
          <w:rFonts w:cs="Arial"/>
          <w:szCs w:val="20"/>
        </w:rPr>
      </w:pPr>
      <w:r>
        <w:rPr>
          <w:rFonts w:cs="Arial"/>
          <w:szCs w:val="20"/>
        </w:rPr>
        <w:t>a. Definición de los casos de uso</w:t>
      </w:r>
    </w:p>
    <w:p w:rsidR="00D53B34" w:rsidRDefault="00D53B34" w:rsidP="00D53B34">
      <w:pPr>
        <w:rPr>
          <w:rFonts w:cs="Arial"/>
          <w:szCs w:val="20"/>
        </w:rPr>
      </w:pPr>
    </w:p>
    <w:p w:rsidR="00D53B34" w:rsidRDefault="00D53B34" w:rsidP="00D53B34">
      <w:pPr>
        <w:rPr>
          <w:rFonts w:cs="Arial"/>
          <w:szCs w:val="20"/>
        </w:rPr>
      </w:pPr>
      <w:r>
        <w:rPr>
          <w:rFonts w:cs="Arial"/>
          <w:noProof/>
          <w:szCs w:val="20"/>
          <w:lang w:val="en-GB" w:eastAsia="en-GB"/>
        </w:rPr>
        <w:drawing>
          <wp:inline distT="0" distB="0" distL="0" distR="0" wp14:anchorId="6EEBC6E2" wp14:editId="6639BAD8">
            <wp:extent cx="5403215" cy="4272915"/>
            <wp:effectExtent l="0" t="0" r="0" b="0"/>
            <wp:docPr id="12" name="Imagen 4"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20Case%20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215" cy="4272915"/>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Los actores en la aplicación serán los usuarios Cliente y Profesional.</w:t>
      </w:r>
    </w:p>
    <w:p w:rsidR="00D53B34" w:rsidRDefault="00D53B34" w:rsidP="00D53B34">
      <w:pPr>
        <w:rPr>
          <w:rFonts w:cs="Arial"/>
          <w:szCs w:val="20"/>
        </w:rPr>
      </w:pPr>
    </w:p>
    <w:p w:rsidR="00D53B34" w:rsidRDefault="00D53B34" w:rsidP="00D53B34">
      <w:pPr>
        <w:rPr>
          <w:rFonts w:cs="Arial"/>
          <w:szCs w:val="20"/>
        </w:rPr>
      </w:pPr>
      <w:r>
        <w:rPr>
          <w:rFonts w:cs="Arial"/>
          <w:szCs w:val="20"/>
        </w:rPr>
        <w:t>Los casos de uso del Cliente serán los siguientes:</w:t>
      </w:r>
    </w:p>
    <w:p w:rsidR="00D53B34" w:rsidRDefault="00D53B34" w:rsidP="00D53B34">
      <w:pPr>
        <w:rPr>
          <w:rFonts w:cs="Arial"/>
          <w:szCs w:val="20"/>
        </w:rPr>
      </w:pPr>
    </w:p>
    <w:p w:rsidR="00D53B34" w:rsidRPr="005979B6" w:rsidRDefault="00D53B34" w:rsidP="00D53B34">
      <w:pPr>
        <w:numPr>
          <w:ilvl w:val="0"/>
          <w:numId w:val="33"/>
        </w:numPr>
        <w:rPr>
          <w:rFonts w:cs="Arial"/>
          <w:szCs w:val="20"/>
        </w:rPr>
      </w:pPr>
      <w:r w:rsidRPr="005979B6">
        <w:rPr>
          <w:rFonts w:cs="Arial"/>
          <w:szCs w:val="20"/>
        </w:rPr>
        <w:lastRenderedPageBreak/>
        <w:t>CU001 – Registrar</w:t>
      </w:r>
    </w:p>
    <w:p w:rsidR="00D53B34" w:rsidRPr="005979B6" w:rsidRDefault="00D53B34" w:rsidP="00D53B34">
      <w:pPr>
        <w:numPr>
          <w:ilvl w:val="1"/>
          <w:numId w:val="33"/>
        </w:numPr>
        <w:rPr>
          <w:rFonts w:cs="Arial"/>
          <w:szCs w:val="20"/>
        </w:rPr>
      </w:pPr>
      <w:r w:rsidRPr="005979B6">
        <w:rPr>
          <w:rFonts w:cs="Arial"/>
          <w:szCs w:val="20"/>
        </w:rPr>
        <w:t>Actores: Cliente, Profesional.</w:t>
      </w:r>
    </w:p>
    <w:p w:rsidR="00D53B34" w:rsidRDefault="00D53B34" w:rsidP="00D53B34">
      <w:pPr>
        <w:numPr>
          <w:ilvl w:val="1"/>
          <w:numId w:val="33"/>
        </w:numPr>
        <w:rPr>
          <w:rFonts w:cs="Arial"/>
          <w:szCs w:val="20"/>
        </w:rPr>
      </w:pPr>
      <w:r w:rsidRPr="005979B6">
        <w:rPr>
          <w:rFonts w:cs="Arial"/>
          <w:szCs w:val="20"/>
        </w:rPr>
        <w:t>Precondiciones: Ninguna.</w:t>
      </w:r>
    </w:p>
    <w:p w:rsidR="00D53B34" w:rsidRPr="005979B6"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Pr="005979B6" w:rsidRDefault="00D53B34" w:rsidP="00D53B34">
      <w:pPr>
        <w:numPr>
          <w:ilvl w:val="1"/>
          <w:numId w:val="33"/>
        </w:numPr>
        <w:rPr>
          <w:rFonts w:cs="Arial"/>
          <w:szCs w:val="20"/>
        </w:rPr>
      </w:pPr>
      <w:r w:rsidRPr="005979B6">
        <w:rPr>
          <w:rFonts w:cs="Arial"/>
          <w:szCs w:val="20"/>
        </w:rPr>
        <w:t>Descripción: Permite al Usuario registrarse en la aplicación mediante el uso de email, contraseña y datos personales, o una cuenta de Google o Facebook.</w:t>
      </w:r>
    </w:p>
    <w:p w:rsidR="00D53B34" w:rsidRPr="005979B6" w:rsidRDefault="00D53B34" w:rsidP="00D53B34">
      <w:pPr>
        <w:numPr>
          <w:ilvl w:val="0"/>
          <w:numId w:val="33"/>
        </w:numPr>
        <w:rPr>
          <w:rFonts w:cs="Arial"/>
          <w:szCs w:val="20"/>
        </w:rPr>
      </w:pPr>
      <w:r w:rsidRPr="005979B6">
        <w:rPr>
          <w:rFonts w:cs="Arial"/>
          <w:szCs w:val="20"/>
        </w:rPr>
        <w:t>CU002 - Iniciar Sesión</w:t>
      </w:r>
    </w:p>
    <w:p w:rsidR="00D53B34" w:rsidRPr="005979B6" w:rsidRDefault="00D53B34" w:rsidP="00D53B34">
      <w:pPr>
        <w:numPr>
          <w:ilvl w:val="1"/>
          <w:numId w:val="33"/>
        </w:numPr>
        <w:rPr>
          <w:rFonts w:cs="Arial"/>
          <w:szCs w:val="20"/>
        </w:rPr>
      </w:pPr>
      <w:r w:rsidRPr="005979B6">
        <w:rPr>
          <w:rFonts w:cs="Arial"/>
          <w:szCs w:val="20"/>
        </w:rPr>
        <w:t>Actores: Cliente, Profesional</w:t>
      </w:r>
    </w:p>
    <w:p w:rsidR="00D53B34" w:rsidRDefault="00D53B34" w:rsidP="00D53B34">
      <w:pPr>
        <w:numPr>
          <w:ilvl w:val="1"/>
          <w:numId w:val="33"/>
        </w:numPr>
        <w:rPr>
          <w:rFonts w:cs="Arial"/>
          <w:szCs w:val="20"/>
        </w:rPr>
      </w:pPr>
      <w:r w:rsidRPr="005979B6">
        <w:rPr>
          <w:rFonts w:cs="Arial"/>
          <w:szCs w:val="20"/>
        </w:rPr>
        <w:t>Precondiciones: CU001. Ya que es necesario estar registrado previamente.</w:t>
      </w:r>
    </w:p>
    <w:p w:rsidR="00D53B34" w:rsidRPr="005979B6"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Pr="005979B6" w:rsidRDefault="00D53B34" w:rsidP="00D53B34">
      <w:pPr>
        <w:numPr>
          <w:ilvl w:val="1"/>
          <w:numId w:val="33"/>
        </w:numPr>
        <w:rPr>
          <w:rFonts w:cs="Arial"/>
          <w:szCs w:val="20"/>
        </w:rPr>
      </w:pPr>
      <w:r w:rsidRPr="005979B6">
        <w:rPr>
          <w:rFonts w:cs="Arial"/>
          <w:szCs w:val="20"/>
        </w:rPr>
        <w:t>Descripción: Permite iniciar sesión al Usuario en la aplicación para dar acceso al resto de funcionalidades.</w:t>
      </w:r>
    </w:p>
    <w:p w:rsidR="00D53B34" w:rsidRPr="005979B6" w:rsidRDefault="00D53B34" w:rsidP="00D53B34">
      <w:pPr>
        <w:numPr>
          <w:ilvl w:val="0"/>
          <w:numId w:val="33"/>
        </w:numPr>
        <w:rPr>
          <w:rFonts w:cs="Arial"/>
          <w:szCs w:val="20"/>
        </w:rPr>
      </w:pPr>
      <w:r>
        <w:rPr>
          <w:rFonts w:cs="Arial"/>
          <w:szCs w:val="20"/>
        </w:rPr>
        <w:t>CU003 - Solicitar Profesional</w:t>
      </w:r>
    </w:p>
    <w:p w:rsidR="00D53B34" w:rsidRPr="005979B6"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y CU002. El usuario debe estar registrado y logado previamente.</w:t>
      </w:r>
    </w:p>
    <w:p w:rsidR="00D53B34" w:rsidRPr="005979B6"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t>Descripción: Permite al usuario solicitar un profesional para realizar un servicio en demanda.</w:t>
      </w:r>
    </w:p>
    <w:p w:rsidR="00D53B34" w:rsidRDefault="00D53B34" w:rsidP="00D53B34">
      <w:pPr>
        <w:numPr>
          <w:ilvl w:val="0"/>
          <w:numId w:val="33"/>
        </w:numPr>
        <w:rPr>
          <w:rFonts w:cs="Arial"/>
          <w:szCs w:val="20"/>
        </w:rPr>
      </w:pPr>
      <w:r>
        <w:rPr>
          <w:rFonts w:cs="Arial"/>
          <w:szCs w:val="20"/>
        </w:rPr>
        <w:t>CU004 - Escoger Propuesta</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CU003. Además de estar registrado y logado, requiere que se haya solicitado un profesional anteriormente, y que al menos un profesional haya enviado una propuesta.</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xml:space="preserve">: CU0XX. Requiere </w:t>
      </w:r>
      <w:proofErr w:type="gramStart"/>
      <w:r>
        <w:rPr>
          <w:rFonts w:cs="Arial"/>
          <w:szCs w:val="20"/>
        </w:rPr>
        <w:t>que</w:t>
      </w:r>
      <w:proofErr w:type="gramEnd"/>
      <w:r>
        <w:rPr>
          <w:rFonts w:cs="Arial"/>
          <w:szCs w:val="20"/>
        </w:rPr>
        <w:t xml:space="preserve"> al finalizar, se pague el trabajo.</w:t>
      </w:r>
    </w:p>
    <w:p w:rsidR="00D53B34" w:rsidRDefault="00D53B34" w:rsidP="00D53B34">
      <w:pPr>
        <w:numPr>
          <w:ilvl w:val="1"/>
          <w:numId w:val="33"/>
        </w:numPr>
        <w:rPr>
          <w:rFonts w:cs="Arial"/>
          <w:szCs w:val="20"/>
        </w:rPr>
      </w:pPr>
      <w:r>
        <w:rPr>
          <w:rFonts w:cs="Arial"/>
          <w:szCs w:val="20"/>
        </w:rPr>
        <w:t>Descripción: Permite escoger una propuesta dentro de las recibidas por parte de distintos profesionales.</w:t>
      </w:r>
    </w:p>
    <w:p w:rsidR="00D53B34" w:rsidRDefault="00D53B34" w:rsidP="00D53B34">
      <w:pPr>
        <w:numPr>
          <w:ilvl w:val="0"/>
          <w:numId w:val="33"/>
        </w:numPr>
        <w:rPr>
          <w:rFonts w:cs="Arial"/>
          <w:szCs w:val="20"/>
        </w:rPr>
      </w:pPr>
      <w:r>
        <w:rPr>
          <w:rFonts w:cs="Arial"/>
          <w:szCs w:val="20"/>
        </w:rPr>
        <w:t>CU005 – Buscar Profesional</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Requiere estar logado y registrado.</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CU006, CU007.</w:t>
      </w:r>
    </w:p>
    <w:p w:rsidR="00D53B34" w:rsidRDefault="00D53B34" w:rsidP="00D53B34">
      <w:pPr>
        <w:numPr>
          <w:ilvl w:val="1"/>
          <w:numId w:val="33"/>
        </w:numPr>
        <w:rPr>
          <w:rFonts w:cs="Arial"/>
          <w:szCs w:val="20"/>
        </w:rPr>
      </w:pPr>
      <w:r>
        <w:rPr>
          <w:rFonts w:cs="Arial"/>
          <w:szCs w:val="20"/>
        </w:rPr>
        <w:t>Descripción: Permite al cliente buscar un profesional por categoría.</w:t>
      </w:r>
    </w:p>
    <w:p w:rsidR="00D53B34" w:rsidRDefault="00D53B34" w:rsidP="00D53B34">
      <w:pPr>
        <w:numPr>
          <w:ilvl w:val="0"/>
          <w:numId w:val="33"/>
        </w:numPr>
        <w:rPr>
          <w:rFonts w:cs="Arial"/>
          <w:szCs w:val="20"/>
        </w:rPr>
      </w:pPr>
      <w:r>
        <w:rPr>
          <w:rFonts w:cs="Arial"/>
          <w:szCs w:val="20"/>
        </w:rPr>
        <w:t>CU006 – Listar Categorías</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Requiere estar logado y registrado.</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t>Descripción: Permite al cliente acceder al listado de categorías profesionales de la aplicación</w:t>
      </w:r>
    </w:p>
    <w:p w:rsidR="00D53B34" w:rsidRDefault="00D53B34" w:rsidP="00D53B34">
      <w:pPr>
        <w:numPr>
          <w:ilvl w:val="0"/>
          <w:numId w:val="33"/>
        </w:numPr>
        <w:rPr>
          <w:rFonts w:cs="Arial"/>
          <w:szCs w:val="20"/>
        </w:rPr>
      </w:pPr>
      <w:r>
        <w:rPr>
          <w:rFonts w:cs="Arial"/>
          <w:szCs w:val="20"/>
        </w:rPr>
        <w:t>CU007 – Listar Profesionales</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CU006. Requiere estar logado y registrado. Además, requiere haber listado anteriormente las categorías</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lastRenderedPageBreak/>
        <w:t>Descripción: Permite al cliente listar los profesionales en una categoría determinada.</w:t>
      </w:r>
    </w:p>
    <w:p w:rsidR="00D53B34" w:rsidRDefault="00D53B34" w:rsidP="00D53B34">
      <w:pPr>
        <w:numPr>
          <w:ilvl w:val="0"/>
          <w:numId w:val="33"/>
        </w:numPr>
        <w:rPr>
          <w:rFonts w:cs="Arial"/>
          <w:szCs w:val="20"/>
        </w:rPr>
      </w:pPr>
      <w:r>
        <w:rPr>
          <w:rFonts w:cs="Arial"/>
          <w:szCs w:val="20"/>
        </w:rPr>
        <w:t>CU008 – Contratar Profesional</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CU005. Requiere estar logado y registrado. Además, requiere haber buscado anteriormente al profesional.</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CU009, CU010.</w:t>
      </w:r>
    </w:p>
    <w:p w:rsidR="00D53B34" w:rsidRDefault="00D53B34" w:rsidP="00D53B34">
      <w:pPr>
        <w:numPr>
          <w:ilvl w:val="1"/>
          <w:numId w:val="33"/>
        </w:numPr>
        <w:rPr>
          <w:rFonts w:cs="Arial"/>
          <w:szCs w:val="20"/>
        </w:rPr>
      </w:pPr>
      <w:r>
        <w:rPr>
          <w:rFonts w:cs="Arial"/>
          <w:szCs w:val="20"/>
        </w:rPr>
        <w:t>Descripción: Permite al cliente contratar un profesional.</w:t>
      </w:r>
    </w:p>
    <w:p w:rsidR="00D53B34" w:rsidRDefault="00D53B34" w:rsidP="00D53B34">
      <w:pPr>
        <w:numPr>
          <w:ilvl w:val="0"/>
          <w:numId w:val="33"/>
        </w:numPr>
        <w:rPr>
          <w:rFonts w:cs="Arial"/>
          <w:szCs w:val="20"/>
        </w:rPr>
      </w:pPr>
      <w:r>
        <w:rPr>
          <w:rFonts w:cs="Arial"/>
          <w:szCs w:val="20"/>
        </w:rPr>
        <w:t>CU009 – Contactar profesional</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CU005. Requiere estar logado y registrado. Además, requiere haber buscado anteriormente al profesional.</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t>Descripción: Permite al cliente contactar vía chat con el profesional.</w:t>
      </w:r>
    </w:p>
    <w:p w:rsidR="00D53B34" w:rsidRDefault="00D53B34" w:rsidP="00D53B34">
      <w:pPr>
        <w:numPr>
          <w:ilvl w:val="0"/>
          <w:numId w:val="33"/>
        </w:numPr>
        <w:rPr>
          <w:rFonts w:cs="Arial"/>
          <w:szCs w:val="20"/>
        </w:rPr>
      </w:pPr>
      <w:r>
        <w:rPr>
          <w:rFonts w:cs="Arial"/>
          <w:szCs w:val="20"/>
        </w:rPr>
        <w:t>CU010 – Aceptar propuesta</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CU005, CU009, CU012. Requiere estar logado y registrado. Además, requiere haber contactado previamente con el profesional y haber recibido una propuesta.</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CU011. Requiere pagar el trabajo.</w:t>
      </w:r>
    </w:p>
    <w:p w:rsidR="00D53B34" w:rsidRDefault="00D53B34" w:rsidP="00D53B34">
      <w:pPr>
        <w:numPr>
          <w:ilvl w:val="1"/>
          <w:numId w:val="33"/>
        </w:numPr>
        <w:rPr>
          <w:rFonts w:cs="Arial"/>
          <w:szCs w:val="20"/>
        </w:rPr>
      </w:pPr>
      <w:r>
        <w:rPr>
          <w:rFonts w:cs="Arial"/>
          <w:szCs w:val="20"/>
        </w:rPr>
        <w:t>Descripción: Permite aceptar una propuesta realizada por el trabajador, aceptando el precio pactado.</w:t>
      </w:r>
    </w:p>
    <w:p w:rsidR="00D53B34" w:rsidRDefault="00D53B34" w:rsidP="00D53B34">
      <w:pPr>
        <w:numPr>
          <w:ilvl w:val="0"/>
          <w:numId w:val="33"/>
        </w:numPr>
        <w:rPr>
          <w:rFonts w:cs="Arial"/>
          <w:szCs w:val="20"/>
        </w:rPr>
      </w:pPr>
      <w:r>
        <w:rPr>
          <w:rFonts w:cs="Arial"/>
          <w:szCs w:val="20"/>
        </w:rPr>
        <w:t>CU011 – Pagar Trabajo</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 xml:space="preserve">Precondiciones: CU001, CU002, CU010 </w:t>
      </w:r>
      <w:proofErr w:type="spellStart"/>
      <w:r>
        <w:rPr>
          <w:rFonts w:cs="Arial"/>
          <w:szCs w:val="20"/>
        </w:rPr>
        <w:t>ó</w:t>
      </w:r>
      <w:proofErr w:type="spellEnd"/>
      <w:r>
        <w:rPr>
          <w:rFonts w:cs="Arial"/>
          <w:szCs w:val="20"/>
        </w:rPr>
        <w:t xml:space="preserve"> CU013. Requiere estar logado y registrado. Además, requiere haber aceptado la propuesta del trabajador, o haber escogido una entre las distintas propuestas.</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Pr="006011FF" w:rsidRDefault="00D53B34" w:rsidP="00D53B34">
      <w:pPr>
        <w:numPr>
          <w:ilvl w:val="1"/>
          <w:numId w:val="33"/>
        </w:numPr>
        <w:rPr>
          <w:rFonts w:cs="Arial"/>
          <w:szCs w:val="20"/>
        </w:rPr>
      </w:pPr>
      <w:r w:rsidRPr="006011FF">
        <w:rPr>
          <w:rFonts w:cs="Arial"/>
          <w:szCs w:val="20"/>
        </w:rPr>
        <w:t>Descripció</w:t>
      </w:r>
      <w:r>
        <w:rPr>
          <w:rFonts w:cs="Arial"/>
          <w:szCs w:val="20"/>
        </w:rPr>
        <w:t>n: El cliente tras realizarse un trabajo debe pagar al trabajador.</w:t>
      </w:r>
    </w:p>
    <w:p w:rsidR="00D53B34" w:rsidRDefault="00D53B34" w:rsidP="00D53B34">
      <w:pPr>
        <w:numPr>
          <w:ilvl w:val="0"/>
          <w:numId w:val="33"/>
        </w:numPr>
        <w:rPr>
          <w:rFonts w:cs="Arial"/>
          <w:szCs w:val="20"/>
        </w:rPr>
      </w:pPr>
      <w:r>
        <w:rPr>
          <w:rFonts w:cs="Arial"/>
          <w:szCs w:val="20"/>
        </w:rPr>
        <w:t>CU012 – Enviar Propuesta</w:t>
      </w:r>
    </w:p>
    <w:p w:rsidR="00D53B34" w:rsidRDefault="00D53B34" w:rsidP="00D53B34">
      <w:pPr>
        <w:numPr>
          <w:ilvl w:val="1"/>
          <w:numId w:val="33"/>
        </w:numPr>
        <w:rPr>
          <w:rFonts w:cs="Arial"/>
          <w:szCs w:val="20"/>
        </w:rPr>
      </w:pPr>
      <w:r>
        <w:rPr>
          <w:rFonts w:cs="Arial"/>
          <w:szCs w:val="20"/>
        </w:rPr>
        <w:t>Actores: Profesional</w:t>
      </w:r>
    </w:p>
    <w:p w:rsidR="00D53B34" w:rsidRDefault="00D53B34" w:rsidP="00D53B34">
      <w:pPr>
        <w:numPr>
          <w:ilvl w:val="1"/>
          <w:numId w:val="33"/>
        </w:numPr>
        <w:rPr>
          <w:rFonts w:cs="Arial"/>
          <w:szCs w:val="20"/>
        </w:rPr>
      </w:pPr>
      <w:r>
        <w:rPr>
          <w:rFonts w:cs="Arial"/>
          <w:szCs w:val="20"/>
        </w:rPr>
        <w:t xml:space="preserve">Precondiciones: CU001, CU002, CU015 </w:t>
      </w:r>
      <w:proofErr w:type="spellStart"/>
      <w:r>
        <w:rPr>
          <w:rFonts w:cs="Arial"/>
          <w:szCs w:val="20"/>
        </w:rPr>
        <w:t>ó</w:t>
      </w:r>
      <w:proofErr w:type="spellEnd"/>
      <w:r>
        <w:rPr>
          <w:rFonts w:cs="Arial"/>
          <w:szCs w:val="20"/>
        </w:rPr>
        <w:t xml:space="preserve"> CU009. Requiere estar logado y registrado. Además, requiere que el cliente haya contactado con él o recibir una notificación.</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Pr="006011FF" w:rsidRDefault="00D53B34" w:rsidP="00D53B34">
      <w:pPr>
        <w:numPr>
          <w:ilvl w:val="1"/>
          <w:numId w:val="33"/>
        </w:numPr>
        <w:rPr>
          <w:rFonts w:cs="Arial"/>
          <w:szCs w:val="20"/>
        </w:rPr>
      </w:pPr>
      <w:r w:rsidRPr="006011FF">
        <w:rPr>
          <w:rFonts w:cs="Arial"/>
          <w:szCs w:val="20"/>
        </w:rPr>
        <w:t>Descripció</w:t>
      </w:r>
      <w:r>
        <w:rPr>
          <w:rFonts w:cs="Arial"/>
          <w:szCs w:val="20"/>
        </w:rPr>
        <w:t>n: El profesional, envía una propuesta al cliente para la realización de un trabajo donde se indica precio y el tiempo estimado.</w:t>
      </w:r>
    </w:p>
    <w:p w:rsidR="00D53B34" w:rsidRDefault="00D53B34" w:rsidP="00D53B34">
      <w:pPr>
        <w:numPr>
          <w:ilvl w:val="0"/>
          <w:numId w:val="33"/>
        </w:numPr>
        <w:rPr>
          <w:rFonts w:cs="Arial"/>
          <w:szCs w:val="20"/>
        </w:rPr>
      </w:pPr>
      <w:r>
        <w:rPr>
          <w:rFonts w:cs="Arial"/>
          <w:szCs w:val="20"/>
        </w:rPr>
        <w:t>CU013 – Escoger propuesta</w:t>
      </w:r>
    </w:p>
    <w:p w:rsidR="00D53B34" w:rsidRDefault="00D53B34" w:rsidP="00D53B34">
      <w:pPr>
        <w:numPr>
          <w:ilvl w:val="1"/>
          <w:numId w:val="33"/>
        </w:numPr>
        <w:rPr>
          <w:rFonts w:cs="Arial"/>
          <w:szCs w:val="20"/>
        </w:rPr>
      </w:pPr>
      <w:r>
        <w:rPr>
          <w:rFonts w:cs="Arial"/>
          <w:szCs w:val="20"/>
        </w:rPr>
        <w:t>Actores: Cliente</w:t>
      </w:r>
    </w:p>
    <w:p w:rsidR="00D53B34" w:rsidRDefault="00D53B34" w:rsidP="00D53B34">
      <w:pPr>
        <w:numPr>
          <w:ilvl w:val="1"/>
          <w:numId w:val="33"/>
        </w:numPr>
        <w:rPr>
          <w:rFonts w:cs="Arial"/>
          <w:szCs w:val="20"/>
        </w:rPr>
      </w:pPr>
      <w:r>
        <w:rPr>
          <w:rFonts w:cs="Arial"/>
          <w:szCs w:val="20"/>
        </w:rPr>
        <w:t>Precondiciones: CU001, CU002, CU003, CU012. Requiere estar logado y registrado. Además, requiere haber solicitado un profesional y haber recibido una propuesta.</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CU011. El cliente debe pagar al trabajador tras haber finalizado el trabajo.</w:t>
      </w:r>
    </w:p>
    <w:p w:rsidR="00D53B34" w:rsidRDefault="00D53B34" w:rsidP="00D53B34">
      <w:pPr>
        <w:numPr>
          <w:ilvl w:val="1"/>
          <w:numId w:val="33"/>
        </w:numPr>
        <w:rPr>
          <w:rFonts w:cs="Arial"/>
          <w:szCs w:val="20"/>
        </w:rPr>
      </w:pPr>
      <w:r w:rsidRPr="006011FF">
        <w:rPr>
          <w:rFonts w:cs="Arial"/>
          <w:szCs w:val="20"/>
        </w:rPr>
        <w:t>Descripció</w:t>
      </w:r>
      <w:r>
        <w:rPr>
          <w:rFonts w:cs="Arial"/>
          <w:szCs w:val="20"/>
        </w:rPr>
        <w:t>n: El cliente acepta la propuesta enviada por el trabajador.</w:t>
      </w:r>
    </w:p>
    <w:p w:rsidR="00D53B34" w:rsidRDefault="00D53B34" w:rsidP="00D53B34">
      <w:pPr>
        <w:numPr>
          <w:ilvl w:val="0"/>
          <w:numId w:val="33"/>
        </w:numPr>
        <w:rPr>
          <w:rFonts w:cs="Arial"/>
          <w:szCs w:val="20"/>
        </w:rPr>
      </w:pPr>
      <w:r>
        <w:rPr>
          <w:rFonts w:cs="Arial"/>
          <w:szCs w:val="20"/>
        </w:rPr>
        <w:lastRenderedPageBreak/>
        <w:t>CU014 – Suscribir a Profesión.</w:t>
      </w:r>
    </w:p>
    <w:p w:rsidR="00D53B34" w:rsidRDefault="00D53B34" w:rsidP="00D53B34">
      <w:pPr>
        <w:numPr>
          <w:ilvl w:val="1"/>
          <w:numId w:val="33"/>
        </w:numPr>
        <w:rPr>
          <w:rFonts w:cs="Arial"/>
          <w:szCs w:val="20"/>
        </w:rPr>
      </w:pPr>
      <w:r>
        <w:rPr>
          <w:rFonts w:cs="Arial"/>
          <w:szCs w:val="20"/>
        </w:rPr>
        <w:t>Actores: Profesional</w:t>
      </w:r>
    </w:p>
    <w:p w:rsidR="00D53B34" w:rsidRDefault="00D53B34" w:rsidP="00D53B34">
      <w:pPr>
        <w:numPr>
          <w:ilvl w:val="1"/>
          <w:numId w:val="33"/>
        </w:numPr>
        <w:rPr>
          <w:rFonts w:cs="Arial"/>
          <w:szCs w:val="20"/>
        </w:rPr>
      </w:pPr>
      <w:r>
        <w:rPr>
          <w:rFonts w:cs="Arial"/>
          <w:szCs w:val="20"/>
        </w:rPr>
        <w:t>Precondiciones: CU001. Requiere que el usuario esté registrado.</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t>Descripción: Permite al trabajador suscribirse a alertas de trabajos en distintos oficios en los que es experto.</w:t>
      </w:r>
    </w:p>
    <w:p w:rsidR="00D53B34" w:rsidRDefault="00D53B34" w:rsidP="00D53B34">
      <w:pPr>
        <w:numPr>
          <w:ilvl w:val="0"/>
          <w:numId w:val="33"/>
        </w:numPr>
        <w:rPr>
          <w:rFonts w:cs="Arial"/>
          <w:szCs w:val="20"/>
        </w:rPr>
      </w:pPr>
      <w:r>
        <w:rPr>
          <w:rFonts w:cs="Arial"/>
          <w:szCs w:val="20"/>
        </w:rPr>
        <w:t>CU015 – Recibir notificación.</w:t>
      </w:r>
    </w:p>
    <w:p w:rsidR="00D53B34" w:rsidRDefault="00D53B34" w:rsidP="00D53B34">
      <w:pPr>
        <w:numPr>
          <w:ilvl w:val="1"/>
          <w:numId w:val="33"/>
        </w:numPr>
        <w:rPr>
          <w:rFonts w:cs="Arial"/>
          <w:szCs w:val="20"/>
        </w:rPr>
      </w:pPr>
      <w:r>
        <w:rPr>
          <w:rFonts w:cs="Arial"/>
          <w:szCs w:val="20"/>
        </w:rPr>
        <w:t>Actores: Profesional</w:t>
      </w:r>
    </w:p>
    <w:p w:rsidR="00D53B34" w:rsidRDefault="00D53B34" w:rsidP="00D53B34">
      <w:pPr>
        <w:numPr>
          <w:ilvl w:val="1"/>
          <w:numId w:val="33"/>
        </w:numPr>
        <w:rPr>
          <w:rFonts w:cs="Arial"/>
          <w:szCs w:val="20"/>
        </w:rPr>
      </w:pPr>
      <w:r>
        <w:rPr>
          <w:rFonts w:cs="Arial"/>
          <w:szCs w:val="20"/>
        </w:rPr>
        <w:t>Precondiciones: CU001, CU014, CU003. Requiere que el usuario esté registrado, logado, suscrito a profesiones, y que un cliente haya pedido un profesional</w:t>
      </w:r>
    </w:p>
    <w:p w:rsidR="00D53B34" w:rsidRDefault="00D53B34" w:rsidP="00D53B34">
      <w:pPr>
        <w:numPr>
          <w:ilvl w:val="1"/>
          <w:numId w:val="33"/>
        </w:numPr>
        <w:rPr>
          <w:rFonts w:cs="Arial"/>
          <w:szCs w:val="20"/>
        </w:rPr>
      </w:pPr>
      <w:proofErr w:type="spellStart"/>
      <w:r>
        <w:rPr>
          <w:rFonts w:cs="Arial"/>
          <w:szCs w:val="20"/>
        </w:rPr>
        <w:t>Postcondiciones</w:t>
      </w:r>
      <w:proofErr w:type="spellEnd"/>
      <w:r>
        <w:rPr>
          <w:rFonts w:cs="Arial"/>
          <w:szCs w:val="20"/>
        </w:rPr>
        <w:t>: Ninguna.</w:t>
      </w:r>
    </w:p>
    <w:p w:rsidR="00D53B34" w:rsidRDefault="00D53B34" w:rsidP="00D53B34">
      <w:pPr>
        <w:numPr>
          <w:ilvl w:val="1"/>
          <w:numId w:val="33"/>
        </w:numPr>
        <w:rPr>
          <w:rFonts w:cs="Arial"/>
          <w:szCs w:val="20"/>
        </w:rPr>
      </w:pPr>
      <w:r>
        <w:rPr>
          <w:rFonts w:cs="Arial"/>
          <w:szCs w:val="20"/>
        </w:rPr>
        <w:t>Descripción: El trabajador recibirá notificaciones de clientes en su zona pidiendo servicios de oficios en los que esté suscrito.</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b. Diseño de la arquitectura de la aplicación</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Diseño de la Base de Datos:</w:t>
      </w:r>
    </w:p>
    <w:p w:rsidR="00D53B34" w:rsidRDefault="00D53B34" w:rsidP="00D53B34">
      <w:pPr>
        <w:rPr>
          <w:rFonts w:cs="Arial"/>
          <w:szCs w:val="20"/>
        </w:rPr>
      </w:pPr>
    </w:p>
    <w:p w:rsidR="00D53B34" w:rsidRDefault="00D53B34" w:rsidP="00D53B34">
      <w:pPr>
        <w:rPr>
          <w:rFonts w:cs="Arial"/>
          <w:szCs w:val="20"/>
        </w:rPr>
      </w:pPr>
      <w:r>
        <w:rPr>
          <w:rFonts w:cs="Arial"/>
          <w:noProof/>
          <w:szCs w:val="20"/>
          <w:lang w:val="en-GB" w:eastAsia="en-GB"/>
        </w:rPr>
        <w:drawing>
          <wp:inline distT="0" distB="0" distL="0" distR="0" wp14:anchorId="4FC1DC4A" wp14:editId="5B2CEB55">
            <wp:extent cx="5403215" cy="4721860"/>
            <wp:effectExtent l="0" t="0" r="0" b="0"/>
            <wp:docPr id="11" name="Imagen 3" descr="DB%20Entidad%20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0Entidad%20Relac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15" cy="472186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Diseño de Entidades y Clases:</w:t>
      </w:r>
    </w:p>
    <w:p w:rsidR="00D53B34" w:rsidRDefault="00D53B34" w:rsidP="00D53B34">
      <w:pPr>
        <w:rPr>
          <w:rFonts w:cs="Arial"/>
          <w:szCs w:val="20"/>
        </w:rPr>
      </w:pPr>
    </w:p>
    <w:p w:rsidR="00D53B34" w:rsidRDefault="00D53B34" w:rsidP="00D53B34">
      <w:pPr>
        <w:rPr>
          <w:rFonts w:cs="Arial"/>
          <w:szCs w:val="20"/>
        </w:rPr>
      </w:pPr>
      <w:r>
        <w:rPr>
          <w:rFonts w:cs="Arial"/>
          <w:noProof/>
          <w:szCs w:val="20"/>
          <w:lang w:val="en-GB" w:eastAsia="en-GB"/>
        </w:rPr>
        <w:lastRenderedPageBreak/>
        <w:drawing>
          <wp:inline distT="0" distB="0" distL="0" distR="0" wp14:anchorId="654CFDA9" wp14:editId="55AC17CE">
            <wp:extent cx="5403215" cy="3474720"/>
            <wp:effectExtent l="0" t="0" r="0" b="0"/>
            <wp:docPr id="10" name="Imagen 1" descr="Entidad%20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20Relac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215" cy="347472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Diagrama de Arquitectura del Sistema:</w:t>
      </w:r>
    </w:p>
    <w:p w:rsidR="00D53B34" w:rsidRDefault="00D53B34" w:rsidP="00D53B34">
      <w:pPr>
        <w:rPr>
          <w:rFonts w:cs="Arial"/>
          <w:szCs w:val="20"/>
        </w:rPr>
      </w:pPr>
    </w:p>
    <w:p w:rsidR="00D53B34" w:rsidRDefault="00D53B34" w:rsidP="00D53B34">
      <w:pPr>
        <w:jc w:val="center"/>
        <w:rPr>
          <w:rFonts w:cs="Arial"/>
          <w:szCs w:val="20"/>
        </w:rPr>
      </w:pPr>
      <w:r>
        <w:rPr>
          <w:rFonts w:cs="Arial"/>
          <w:noProof/>
          <w:szCs w:val="20"/>
          <w:lang w:val="en-GB" w:eastAsia="en-GB"/>
        </w:rPr>
        <w:drawing>
          <wp:inline distT="0" distB="0" distL="0" distR="0" wp14:anchorId="461A2AC1" wp14:editId="74E6FDAF">
            <wp:extent cx="4389120" cy="3956685"/>
            <wp:effectExtent l="0" t="0" r="0" b="0"/>
            <wp:docPr id="9" name="Imagen 2" descr="Diagrama%20Arquitectura%20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20Arquitectura%20Siste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120" cy="3956685"/>
                    </a:xfrm>
                    <a:prstGeom prst="rect">
                      <a:avLst/>
                    </a:prstGeom>
                    <a:noFill/>
                    <a:ln>
                      <a:noFill/>
                    </a:ln>
                  </pic:spPr>
                </pic:pic>
              </a:graphicData>
            </a:graphic>
          </wp:inline>
        </w:drawing>
      </w:r>
    </w:p>
    <w:p w:rsidR="00D53B34" w:rsidRDefault="00D53B34" w:rsidP="00D53B34">
      <w:pPr>
        <w:pStyle w:val="Ttulo1"/>
        <w:numPr>
          <w:ilvl w:val="0"/>
          <w:numId w:val="0"/>
        </w:numPr>
        <w:tabs>
          <w:tab w:val="left" w:pos="0"/>
        </w:tabs>
        <w:rPr>
          <w:szCs w:val="20"/>
        </w:rPr>
      </w:pPr>
    </w:p>
    <w:p w:rsidR="00D53B34" w:rsidRPr="00325BF8" w:rsidRDefault="00D53B34" w:rsidP="00D53B34"/>
    <w:p w:rsidR="00D53B34" w:rsidRDefault="00D53B34" w:rsidP="00D53B34">
      <w:pPr>
        <w:pStyle w:val="Ttulo1"/>
        <w:tabs>
          <w:tab w:val="left" w:pos="0"/>
        </w:tabs>
        <w:rPr>
          <w:szCs w:val="20"/>
        </w:rPr>
      </w:pPr>
      <w:r>
        <w:rPr>
          <w:szCs w:val="20"/>
        </w:rPr>
        <w:lastRenderedPageBreak/>
        <w:t>3.</w:t>
      </w:r>
      <w:r w:rsidRPr="003B4ADD">
        <w:rPr>
          <w:szCs w:val="20"/>
        </w:rPr>
        <w:t xml:space="preserve"> </w:t>
      </w:r>
      <w:r>
        <w:rPr>
          <w:szCs w:val="20"/>
        </w:rPr>
        <w:t>Implementación</w:t>
      </w:r>
    </w:p>
    <w:p w:rsidR="00D53B34" w:rsidRDefault="00D53B34" w:rsidP="00D53B34"/>
    <w:p w:rsidR="00D53B34" w:rsidRDefault="00D53B34" w:rsidP="00D53B34">
      <w:r>
        <w:t xml:space="preserve">Para la fase de implementación se ha realizado una aplicación iOS en lenguaje Swift para dispositivos iPhone, descartando la utilización en iPad. El estilo de aplicación escogido es una Single View </w:t>
      </w:r>
      <w:proofErr w:type="spellStart"/>
      <w:r>
        <w:t>Application</w:t>
      </w:r>
      <w:proofErr w:type="spellEnd"/>
      <w:r>
        <w:t>.</w:t>
      </w:r>
    </w:p>
    <w:p w:rsidR="00D53B34" w:rsidRDefault="00D53B34" w:rsidP="00D53B34"/>
    <w:p w:rsidR="00D53B34" w:rsidRDefault="00D53B34" w:rsidP="00D53B34">
      <w:r>
        <w:rPr>
          <w:noProof/>
          <w:lang w:val="en-GB" w:eastAsia="en-GB"/>
        </w:rPr>
        <w:drawing>
          <wp:inline distT="0" distB="0" distL="0" distR="0" wp14:anchorId="5C9F1F07" wp14:editId="5F764481">
            <wp:extent cx="5399405" cy="3881120"/>
            <wp:effectExtent l="0" t="0" r="1079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5-23 a las 21.27.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405" cy="3881120"/>
                    </a:xfrm>
                    <a:prstGeom prst="rect">
                      <a:avLst/>
                    </a:prstGeom>
                  </pic:spPr>
                </pic:pic>
              </a:graphicData>
            </a:graphic>
          </wp:inline>
        </w:drawing>
      </w:r>
    </w:p>
    <w:p w:rsidR="00D53B34" w:rsidRDefault="00D53B34" w:rsidP="00D53B34"/>
    <w:p w:rsidR="00D53B34" w:rsidRPr="00160112" w:rsidRDefault="00D53B34" w:rsidP="00D53B34">
      <w:pPr>
        <w:rPr>
          <w:b/>
          <w:sz w:val="28"/>
          <w:szCs w:val="28"/>
        </w:rPr>
      </w:pPr>
      <w:r w:rsidRPr="00160112">
        <w:rPr>
          <w:b/>
          <w:sz w:val="28"/>
          <w:szCs w:val="28"/>
        </w:rPr>
        <w:t xml:space="preserve">3.1 Uso de </w:t>
      </w:r>
      <w:proofErr w:type="spellStart"/>
      <w:r w:rsidRPr="00160112">
        <w:rPr>
          <w:b/>
          <w:sz w:val="28"/>
          <w:szCs w:val="28"/>
        </w:rPr>
        <w:t>Firebase</w:t>
      </w:r>
      <w:proofErr w:type="spellEnd"/>
    </w:p>
    <w:p w:rsidR="00D53B34" w:rsidRDefault="00D53B34" w:rsidP="00D53B34"/>
    <w:p w:rsidR="00D53B34" w:rsidRDefault="00D53B34" w:rsidP="00D53B34">
      <w:r>
        <w:t xml:space="preserve">Con el propósito de acelerar el desarrollo de la aplicación se ha hecho uso del servidor </w:t>
      </w:r>
      <w:proofErr w:type="spellStart"/>
      <w:r>
        <w:t>backend</w:t>
      </w:r>
      <w:proofErr w:type="spellEnd"/>
      <w:r>
        <w:t xml:space="preserve"> de Google </w:t>
      </w:r>
      <w:proofErr w:type="spellStart"/>
      <w:r>
        <w:t>Firebase</w:t>
      </w:r>
      <w:proofErr w:type="spellEnd"/>
      <w:r>
        <w:t xml:space="preserve"> [8].</w:t>
      </w:r>
    </w:p>
    <w:p w:rsidR="00D53B34" w:rsidRDefault="00D53B34" w:rsidP="00D53B34"/>
    <w:p w:rsidR="00D53B34" w:rsidRDefault="00D53B34" w:rsidP="00D53B34">
      <w:r>
        <w:t>Este servidor permite desarrollar aplicaciones usando su sistema de autenticación y base de datos alojada en sus servidores.</w:t>
      </w:r>
    </w:p>
    <w:p w:rsidR="00D53B34" w:rsidRDefault="00D53B34" w:rsidP="00D53B34"/>
    <w:p w:rsidR="00D53B34" w:rsidRDefault="00D53B34" w:rsidP="00D53B34">
      <w:r>
        <w:t xml:space="preserve">Para usar </w:t>
      </w:r>
      <w:proofErr w:type="spellStart"/>
      <w:r>
        <w:t>Firebase</w:t>
      </w:r>
      <w:proofErr w:type="spellEnd"/>
      <w:r>
        <w:t xml:space="preserve"> es necesario descargar mediante </w:t>
      </w:r>
      <w:proofErr w:type="spellStart"/>
      <w:r>
        <w:t>Cocoapods</w:t>
      </w:r>
      <w:proofErr w:type="spellEnd"/>
      <w:r>
        <w:t xml:space="preserve"> las librerías incluyéndolas en el </w:t>
      </w:r>
      <w:proofErr w:type="spellStart"/>
      <w:r>
        <w:t>Pod</w:t>
      </w:r>
      <w:proofErr w:type="spellEnd"/>
      <w:r>
        <w:t xml:space="preserve"> file:</w:t>
      </w:r>
    </w:p>
    <w:p w:rsidR="00D53B34" w:rsidRDefault="00D53B34" w:rsidP="00D53B34"/>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w:t>
      </w:r>
      <w:proofErr w:type="spellStart"/>
      <w:r w:rsidRPr="00325BF8">
        <w:rPr>
          <w:rFonts w:ascii="Consolas" w:hAnsi="Consolas" w:cs="Menlo"/>
          <w:color w:val="000000"/>
          <w:sz w:val="22"/>
          <w:szCs w:val="22"/>
          <w:lang w:val="es-ES_tradnl" w:eastAsia="es-ES_tradnl"/>
        </w:rPr>
        <w:t>pod</w:t>
      </w:r>
      <w:proofErr w:type="spellEnd"/>
      <w:r w:rsidRPr="00325BF8">
        <w:rPr>
          <w:rFonts w:ascii="Consolas" w:hAnsi="Consolas" w:cs="Menlo"/>
          <w:color w:val="000000"/>
          <w:sz w:val="22"/>
          <w:szCs w:val="22"/>
          <w:lang w:val="es-ES_tradnl" w:eastAsia="es-ES_tradnl"/>
        </w:rPr>
        <w:t xml:space="preserve"> </w:t>
      </w:r>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Firebase</w:t>
      </w:r>
      <w:proofErr w:type="spellEnd"/>
      <w:r w:rsidRPr="00325BF8">
        <w:rPr>
          <w:rFonts w:ascii="Consolas" w:hAnsi="Consolas" w:cs="Menlo"/>
          <w:color w:val="1C00CF"/>
          <w:sz w:val="22"/>
          <w:szCs w:val="22"/>
          <w:lang w:val="es-ES_tradnl" w:eastAsia="es-ES_tradnl"/>
        </w:rPr>
        <w:t>'</w:t>
      </w:r>
    </w:p>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w:t>
      </w:r>
      <w:proofErr w:type="spellStart"/>
      <w:r w:rsidRPr="00325BF8">
        <w:rPr>
          <w:rFonts w:ascii="Consolas" w:hAnsi="Consolas" w:cs="Menlo"/>
          <w:color w:val="000000"/>
          <w:sz w:val="22"/>
          <w:szCs w:val="22"/>
          <w:lang w:val="es-ES_tradnl" w:eastAsia="es-ES_tradnl"/>
        </w:rPr>
        <w:t>pod</w:t>
      </w:r>
      <w:proofErr w:type="spellEnd"/>
      <w:r w:rsidRPr="00325BF8">
        <w:rPr>
          <w:rFonts w:ascii="Consolas" w:hAnsi="Consolas" w:cs="Menlo"/>
          <w:color w:val="000000"/>
          <w:sz w:val="22"/>
          <w:szCs w:val="22"/>
          <w:lang w:val="es-ES_tradnl" w:eastAsia="es-ES_tradnl"/>
        </w:rPr>
        <w:t xml:space="preserve"> </w:t>
      </w:r>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Firebase</w:t>
      </w:r>
      <w:proofErr w:type="spellEnd"/>
      <w:r w:rsidRPr="00325BF8">
        <w:rPr>
          <w:rFonts w:ascii="Consolas" w:hAnsi="Consolas" w:cs="Menlo"/>
          <w:color w:val="1C00CF"/>
          <w:sz w:val="22"/>
          <w:szCs w:val="22"/>
          <w:lang w:val="es-ES_tradnl" w:eastAsia="es-ES_tradnl"/>
        </w:rPr>
        <w:t>/Core'</w:t>
      </w:r>
    </w:p>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w:t>
      </w:r>
      <w:proofErr w:type="spellStart"/>
      <w:r w:rsidRPr="00325BF8">
        <w:rPr>
          <w:rFonts w:ascii="Consolas" w:hAnsi="Consolas" w:cs="Menlo"/>
          <w:color w:val="000000"/>
          <w:sz w:val="22"/>
          <w:szCs w:val="22"/>
          <w:lang w:val="es-ES_tradnl" w:eastAsia="es-ES_tradnl"/>
        </w:rPr>
        <w:t>pod</w:t>
      </w:r>
      <w:proofErr w:type="spellEnd"/>
      <w:r w:rsidRPr="00325BF8">
        <w:rPr>
          <w:rFonts w:ascii="Consolas" w:hAnsi="Consolas" w:cs="Menlo"/>
          <w:color w:val="000000"/>
          <w:sz w:val="22"/>
          <w:szCs w:val="22"/>
          <w:lang w:val="es-ES_tradnl" w:eastAsia="es-ES_tradnl"/>
        </w:rPr>
        <w:t xml:space="preserve"> </w:t>
      </w:r>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Firebase</w:t>
      </w:r>
      <w:proofErr w:type="spellEnd"/>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Auth</w:t>
      </w:r>
      <w:proofErr w:type="spellEnd"/>
      <w:r w:rsidRPr="00325BF8">
        <w:rPr>
          <w:rFonts w:ascii="Consolas" w:hAnsi="Consolas" w:cs="Menlo"/>
          <w:color w:val="1C00CF"/>
          <w:sz w:val="22"/>
          <w:szCs w:val="22"/>
          <w:lang w:val="es-ES_tradnl" w:eastAsia="es-ES_tradnl"/>
        </w:rPr>
        <w:t>'</w:t>
      </w:r>
    </w:p>
    <w:p w:rsidR="00D53B34" w:rsidRDefault="00D53B34" w:rsidP="00D53B34">
      <w:pPr>
        <w:pBdr>
          <w:top w:val="single" w:sz="4" w:space="1" w:color="auto"/>
          <w:left w:val="single" w:sz="4" w:space="4" w:color="auto"/>
          <w:bottom w:val="single" w:sz="4" w:space="1" w:color="auto"/>
          <w:right w:val="single" w:sz="4" w:space="4" w:color="auto"/>
        </w:pBdr>
        <w:rPr>
          <w:rFonts w:ascii="Consolas" w:hAnsi="Consolas" w:cs="Menlo"/>
          <w:color w:val="1C00CF"/>
          <w:sz w:val="22"/>
          <w:szCs w:val="22"/>
          <w:lang w:val="es-ES_tradnl" w:eastAsia="es-ES_tradnl"/>
        </w:rPr>
      </w:pPr>
      <w:r w:rsidRPr="00325BF8">
        <w:rPr>
          <w:rFonts w:ascii="Consolas" w:hAnsi="Consolas" w:cs="Menlo"/>
          <w:color w:val="000000"/>
          <w:sz w:val="22"/>
          <w:szCs w:val="22"/>
          <w:lang w:val="es-ES_tradnl" w:eastAsia="es-ES_tradnl"/>
        </w:rPr>
        <w:t xml:space="preserve">  </w:t>
      </w:r>
      <w:proofErr w:type="spellStart"/>
      <w:r w:rsidRPr="00325BF8">
        <w:rPr>
          <w:rFonts w:ascii="Consolas" w:hAnsi="Consolas" w:cs="Menlo"/>
          <w:color w:val="000000"/>
          <w:sz w:val="22"/>
          <w:szCs w:val="22"/>
          <w:lang w:val="es-ES_tradnl" w:eastAsia="es-ES_tradnl"/>
        </w:rPr>
        <w:t>pod</w:t>
      </w:r>
      <w:proofErr w:type="spellEnd"/>
      <w:r w:rsidRPr="00325BF8">
        <w:rPr>
          <w:rFonts w:ascii="Consolas" w:hAnsi="Consolas" w:cs="Menlo"/>
          <w:color w:val="000000"/>
          <w:sz w:val="22"/>
          <w:szCs w:val="22"/>
          <w:lang w:val="es-ES_tradnl" w:eastAsia="es-ES_tradnl"/>
        </w:rPr>
        <w:t xml:space="preserve"> </w:t>
      </w:r>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Firebase</w:t>
      </w:r>
      <w:proofErr w:type="spellEnd"/>
      <w:r w:rsidRPr="00325BF8">
        <w:rPr>
          <w:rFonts w:ascii="Consolas" w:hAnsi="Consolas" w:cs="Menlo"/>
          <w:color w:val="1C00CF"/>
          <w:sz w:val="22"/>
          <w:szCs w:val="22"/>
          <w:lang w:val="es-ES_tradnl" w:eastAsia="es-ES_tradnl"/>
        </w:rPr>
        <w:t>/</w:t>
      </w:r>
      <w:proofErr w:type="spellStart"/>
      <w:r w:rsidRPr="00325BF8">
        <w:rPr>
          <w:rFonts w:ascii="Consolas" w:hAnsi="Consolas" w:cs="Menlo"/>
          <w:color w:val="1C00CF"/>
          <w:sz w:val="22"/>
          <w:szCs w:val="22"/>
          <w:lang w:val="es-ES_tradnl" w:eastAsia="es-ES_tradnl"/>
        </w:rPr>
        <w:t>Database</w:t>
      </w:r>
      <w:proofErr w:type="spellEnd"/>
      <w:r w:rsidRPr="00325BF8">
        <w:rPr>
          <w:rFonts w:ascii="Consolas" w:hAnsi="Consolas" w:cs="Menlo"/>
          <w:color w:val="1C00CF"/>
          <w:sz w:val="22"/>
          <w:szCs w:val="22"/>
          <w:lang w:val="es-ES_tradnl" w:eastAsia="es-ES_tradnl"/>
        </w:rPr>
        <w:t>'</w:t>
      </w:r>
    </w:p>
    <w:p w:rsidR="00D53B34" w:rsidRDefault="00D53B34" w:rsidP="00D53B34">
      <w:pPr>
        <w:rPr>
          <w:rFonts w:ascii="Consolas" w:hAnsi="Consolas" w:cs="Menlo"/>
          <w:color w:val="1C00CF"/>
          <w:sz w:val="22"/>
          <w:szCs w:val="22"/>
          <w:lang w:val="es-ES_tradnl" w:eastAsia="es-ES_tradnl"/>
        </w:rPr>
      </w:pPr>
    </w:p>
    <w:p w:rsidR="00D53B34" w:rsidRPr="00160112" w:rsidRDefault="00D53B34" w:rsidP="00D53B34">
      <w:pPr>
        <w:rPr>
          <w:rFonts w:cs="Arial"/>
        </w:rPr>
      </w:pPr>
      <w:r w:rsidRPr="00160112">
        <w:rPr>
          <w:rFonts w:cs="Arial"/>
        </w:rPr>
        <w:t>El formato de los datos almacena</w:t>
      </w:r>
      <w:r>
        <w:rPr>
          <w:rFonts w:cs="Arial"/>
        </w:rPr>
        <w:t>dos en la base de datos es de objetos</w:t>
      </w:r>
      <w:r w:rsidRPr="00160112">
        <w:rPr>
          <w:rFonts w:cs="Arial"/>
        </w:rPr>
        <w:t xml:space="preserve"> JSON</w:t>
      </w:r>
      <w:r>
        <w:rPr>
          <w:rFonts w:cs="Arial"/>
        </w:rPr>
        <w:t xml:space="preserve"> [9]</w:t>
      </w:r>
      <w:r w:rsidRPr="00160112">
        <w:rPr>
          <w:rFonts w:cs="Arial"/>
        </w:rPr>
        <w:t xml:space="preserve">, aunque no es necesario que sean convertidos explícitamente en la aplicación iOS, el servidor es capaz de traducirlos desde tipos de datos simples como </w:t>
      </w:r>
      <w:proofErr w:type="spellStart"/>
      <w:r w:rsidRPr="00160112">
        <w:rPr>
          <w:rFonts w:cs="Arial"/>
        </w:rPr>
        <w:t>String</w:t>
      </w:r>
      <w:proofErr w:type="spellEnd"/>
      <w:r w:rsidRPr="00160112">
        <w:rPr>
          <w:rFonts w:cs="Arial"/>
        </w:rPr>
        <w:t xml:space="preserve">, </w:t>
      </w:r>
      <w:proofErr w:type="spellStart"/>
      <w:r w:rsidRPr="00160112">
        <w:rPr>
          <w:rFonts w:cs="Arial"/>
        </w:rPr>
        <w:t>Int</w:t>
      </w:r>
      <w:proofErr w:type="spellEnd"/>
      <w:r w:rsidRPr="00160112">
        <w:rPr>
          <w:rFonts w:cs="Arial"/>
        </w:rPr>
        <w:t xml:space="preserve">, </w:t>
      </w:r>
      <w:proofErr w:type="spellStart"/>
      <w:r w:rsidRPr="00160112">
        <w:rPr>
          <w:rFonts w:cs="Arial"/>
        </w:rPr>
        <w:t>Boolean</w:t>
      </w:r>
      <w:proofErr w:type="spellEnd"/>
      <w:r w:rsidRPr="00160112">
        <w:rPr>
          <w:rFonts w:cs="Arial"/>
        </w:rPr>
        <w:t xml:space="preserve">, </w:t>
      </w:r>
      <w:proofErr w:type="spellStart"/>
      <w:r w:rsidRPr="00160112">
        <w:rPr>
          <w:rFonts w:cs="Arial"/>
        </w:rPr>
        <w:t>Array</w:t>
      </w:r>
      <w:proofErr w:type="spellEnd"/>
      <w:r w:rsidRPr="00160112">
        <w:rPr>
          <w:rFonts w:cs="Arial"/>
        </w:rPr>
        <w:t xml:space="preserve"> o </w:t>
      </w:r>
      <w:proofErr w:type="spellStart"/>
      <w:r w:rsidRPr="00160112">
        <w:rPr>
          <w:rFonts w:cs="Arial"/>
        </w:rPr>
        <w:t>Dictionary</w:t>
      </w:r>
      <w:proofErr w:type="spellEnd"/>
      <w:r w:rsidRPr="00160112">
        <w:rPr>
          <w:rFonts w:cs="Arial"/>
        </w:rPr>
        <w:t>.</w:t>
      </w:r>
    </w:p>
    <w:p w:rsidR="00D53B34" w:rsidRDefault="00D53B34" w:rsidP="00D53B34">
      <w:pPr>
        <w:rPr>
          <w:rFonts w:ascii="Consolas" w:hAnsi="Consolas"/>
        </w:rPr>
      </w:pPr>
      <w:r w:rsidRPr="00160112">
        <w:rPr>
          <w:rFonts w:cs="Arial"/>
        </w:rPr>
        <w:lastRenderedPageBreak/>
        <w:t xml:space="preserve">A </w:t>
      </w:r>
      <w:proofErr w:type="gramStart"/>
      <w:r w:rsidRPr="00160112">
        <w:rPr>
          <w:rFonts w:cs="Arial"/>
        </w:rPr>
        <w:t>continuación</w:t>
      </w:r>
      <w:proofErr w:type="gramEnd"/>
      <w:r w:rsidRPr="00160112">
        <w:rPr>
          <w:rFonts w:cs="Arial"/>
        </w:rPr>
        <w:t xml:space="preserve"> se muestra un ejemplo de un usuario almacenado en la base de datos </w:t>
      </w:r>
      <w:proofErr w:type="spellStart"/>
      <w:r w:rsidRPr="00160112">
        <w:rPr>
          <w:rFonts w:cs="Arial"/>
        </w:rPr>
        <w:t>Firebase</w:t>
      </w:r>
      <w:proofErr w:type="spellEnd"/>
      <w:r w:rsidRPr="00160112">
        <w:rPr>
          <w:rFonts w:cs="Arial"/>
        </w:rPr>
        <w:t>:</w:t>
      </w:r>
    </w:p>
    <w:p w:rsidR="00D53B34" w:rsidRDefault="00D53B34" w:rsidP="00D53B34">
      <w:pPr>
        <w:rPr>
          <w:rFonts w:ascii="Consolas" w:hAnsi="Consolas"/>
        </w:rPr>
      </w:pP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"f8W3YGy0AqVoLs86lHpL1vk6kG92</w:t>
      </w:r>
      <w:proofErr w:type="gramStart"/>
      <w:r w:rsidRPr="00160112">
        <w:rPr>
          <w:rFonts w:ascii="Consolas" w:hAnsi="Consolas"/>
        </w:rPr>
        <w:t>" :</w:t>
      </w:r>
      <w:proofErr w:type="gramEnd"/>
      <w:r w:rsidRPr="00160112">
        <w:rPr>
          <w:rFonts w:ascii="Consolas" w:hAnsi="Consolas"/>
        </w:rPr>
        <w:t xml:space="preserve">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"apellidos</w:t>
      </w:r>
      <w:proofErr w:type="gramStart"/>
      <w:r w:rsidRPr="00160112">
        <w:rPr>
          <w:rFonts w:ascii="Consolas" w:hAnsi="Consolas"/>
        </w:rPr>
        <w:t>" :</w:t>
      </w:r>
      <w:proofErr w:type="gramEnd"/>
      <w:r w:rsidRPr="00160112">
        <w:rPr>
          <w:rFonts w:ascii="Consolas" w:hAnsi="Consolas"/>
        </w:rPr>
        <w:t xml:space="preserve"> "Arguello Flores",</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"email</w:t>
      </w:r>
      <w:proofErr w:type="gramStart"/>
      <w:r w:rsidRPr="00160112">
        <w:rPr>
          <w:rFonts w:ascii="Consolas" w:hAnsi="Consolas"/>
        </w:rPr>
        <w:t>" :</w:t>
      </w:r>
      <w:proofErr w:type="gramEnd"/>
      <w:r w:rsidRPr="00160112">
        <w:rPr>
          <w:rFonts w:ascii="Consolas" w:hAnsi="Consolas"/>
        </w:rPr>
        <w:t xml:space="preserve"> "javiaf@outlook.com",</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latitude</w:t>
      </w:r>
      <w:proofErr w:type="spellEnd"/>
      <w:proofErr w:type="gramStart"/>
      <w:r w:rsidRPr="00160112">
        <w:rPr>
          <w:rFonts w:ascii="Consolas" w:hAnsi="Consolas"/>
        </w:rPr>
        <w:t>" :</w:t>
      </w:r>
      <w:proofErr w:type="gramEnd"/>
      <w:r w:rsidRPr="00160112">
        <w:rPr>
          <w:rFonts w:ascii="Consolas" w:hAnsi="Consolas"/>
        </w:rPr>
        <w:t xml:space="preserve"> "41.385748",</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longitude</w:t>
      </w:r>
      <w:proofErr w:type="spellEnd"/>
      <w:proofErr w:type="gramStart"/>
      <w:r w:rsidRPr="00160112">
        <w:rPr>
          <w:rFonts w:ascii="Consolas" w:hAnsi="Consolas"/>
        </w:rPr>
        <w:t>" :</w:t>
      </w:r>
      <w:proofErr w:type="gramEnd"/>
      <w:r w:rsidRPr="00160112">
        <w:rPr>
          <w:rFonts w:ascii="Consolas" w:hAnsi="Consolas"/>
        </w:rPr>
        <w:t xml:space="preserve"> "2.166745",</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"Javier",</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"oficios</w:t>
      </w:r>
      <w:proofErr w:type="gramStart"/>
      <w:r w:rsidRPr="00160112">
        <w:rPr>
          <w:rFonts w:ascii="Consolas" w:hAnsi="Consolas"/>
        </w:rPr>
        <w:t>" :</w:t>
      </w:r>
      <w:proofErr w:type="gramEnd"/>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"Informática",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"Mecánica",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w:t>
      </w:r>
      <w:proofErr w:type="spellStart"/>
      <w:r w:rsidRPr="00160112">
        <w:rPr>
          <w:rFonts w:ascii="Consolas" w:hAnsi="Consolas"/>
        </w:rPr>
        <w:t>Mecanica</w:t>
      </w:r>
      <w:proofErr w:type="spellEnd"/>
      <w:r w:rsidRPr="00160112">
        <w:rPr>
          <w:rFonts w:ascii="Consolas" w:hAnsi="Consolas"/>
        </w:rPr>
        <w:t xml:space="preserve"> bicicletas",</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"Electricista",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"Cerrajería",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"Fontanería",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"Construcción",</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w:t>
      </w:r>
      <w:proofErr w:type="gramStart"/>
      <w:r w:rsidRPr="00160112">
        <w:rPr>
          <w:rFonts w:ascii="Consolas" w:hAnsi="Consolas"/>
        </w:rPr>
        <w:t>" :</w:t>
      </w:r>
      <w:proofErr w:type="gramEnd"/>
      <w:r w:rsidRPr="00160112">
        <w:rPr>
          <w:rFonts w:ascii="Consolas" w:hAnsi="Consolas"/>
        </w:rPr>
        <w:t xml:space="preserve"> "Limpieza",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selected</w:t>
      </w:r>
      <w:proofErr w:type="spellEnd"/>
      <w:proofErr w:type="gramStart"/>
      <w:r w:rsidRPr="00160112">
        <w:rPr>
          <w:rFonts w:ascii="Consolas" w:hAnsi="Consolas"/>
        </w:rPr>
        <w:t>" :</w:t>
      </w:r>
      <w:proofErr w:type="gramEnd"/>
      <w:r w:rsidRPr="00160112">
        <w:rPr>
          <w:rFonts w:ascii="Consolas" w:hAnsi="Consolas"/>
        </w:rPr>
        <w:t xml:space="preserve">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roofErr w:type="spellStart"/>
      <w:r w:rsidRPr="00160112">
        <w:rPr>
          <w:rFonts w:ascii="Consolas" w:hAnsi="Consolas"/>
        </w:rPr>
        <w:t>password</w:t>
      </w:r>
      <w:proofErr w:type="spellEnd"/>
      <w:proofErr w:type="gramStart"/>
      <w:r w:rsidRPr="00160112">
        <w:rPr>
          <w:rFonts w:ascii="Consolas" w:hAnsi="Consolas"/>
        </w:rPr>
        <w:t>" :</w:t>
      </w:r>
      <w:proofErr w:type="gramEnd"/>
      <w:r w:rsidRPr="00160112">
        <w:rPr>
          <w:rFonts w:ascii="Consolas" w:hAnsi="Consolas"/>
        </w:rPr>
        <w:t xml:space="preserve"> "12345678"</w:t>
      </w:r>
    </w:p>
    <w:p w:rsidR="00D53B34"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
    <w:p w:rsidR="00D53B34" w:rsidRDefault="00D53B34" w:rsidP="00D53B34">
      <w:pPr>
        <w:rPr>
          <w:rFonts w:ascii="Consolas" w:hAnsi="Consolas"/>
        </w:rPr>
      </w:pPr>
    </w:p>
    <w:p w:rsidR="00D53B34" w:rsidRPr="00D07AC0" w:rsidRDefault="00D53B34" w:rsidP="00D53B34">
      <w:pPr>
        <w:rPr>
          <w:rFonts w:cs="Arial"/>
        </w:rPr>
      </w:pPr>
      <w:r w:rsidRPr="00D07AC0">
        <w:rPr>
          <w:rFonts w:cs="Arial"/>
        </w:rPr>
        <w:t>3.1.1 Conexión con el servidor:</w:t>
      </w:r>
    </w:p>
    <w:p w:rsidR="00D53B34" w:rsidRDefault="00D53B34" w:rsidP="00D53B34">
      <w:pPr>
        <w:rPr>
          <w:rFonts w:cs="Arial"/>
        </w:rPr>
      </w:pPr>
    </w:p>
    <w:p w:rsidR="00D53B34" w:rsidRDefault="00D53B34" w:rsidP="00D53B34">
      <w:pPr>
        <w:rPr>
          <w:rFonts w:cs="Arial"/>
        </w:rPr>
      </w:pPr>
      <w:r>
        <w:rPr>
          <w:rFonts w:cs="Arial"/>
        </w:rPr>
        <w:t>Registro:</w:t>
      </w:r>
    </w:p>
    <w:p w:rsidR="00D53B34" w:rsidRDefault="00D53B34" w:rsidP="00D53B34">
      <w:pPr>
        <w:rPr>
          <w:rFonts w:cs="Arial"/>
        </w:rPr>
      </w:pPr>
    </w:p>
    <w:p w:rsidR="00D53B34" w:rsidRDefault="00D53B34" w:rsidP="00D53B34">
      <w:pPr>
        <w:rPr>
          <w:rFonts w:cs="Arial"/>
        </w:rPr>
      </w:pPr>
      <w:r>
        <w:rPr>
          <w:rFonts w:cs="Arial"/>
        </w:rPr>
        <w:t xml:space="preserve">Para registrar un usuario, el código Swift para realizar esta operación se muestra a continuación. </w:t>
      </w:r>
      <w:r w:rsidRPr="00D07AC0">
        <w:rPr>
          <w:rFonts w:cs="Arial"/>
        </w:rPr>
        <w:t xml:space="preserve">En esta fase, la aplicación aún no permite realizar registro y logados con Google o Facebook, por lo que debemos registrarnos con email y </w:t>
      </w:r>
      <w:proofErr w:type="spellStart"/>
      <w:r w:rsidRPr="00D07AC0">
        <w:rPr>
          <w:rFonts w:cs="Arial"/>
        </w:rPr>
        <w:t>password</w:t>
      </w:r>
      <w:proofErr w:type="spellEnd"/>
      <w:r w:rsidRPr="00D07AC0">
        <w:rPr>
          <w:rFonts w:cs="Arial"/>
        </w:rPr>
        <w:t>.</w:t>
      </w:r>
    </w:p>
    <w:p w:rsidR="00D53B34" w:rsidRDefault="00D53B34" w:rsidP="00D53B34">
      <w:pPr>
        <w:rPr>
          <w:rFonts w:cs="Arial"/>
        </w:rPr>
      </w:pP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proofErr w:type="spellStart"/>
      <w:r>
        <w:rPr>
          <w:rFonts w:ascii="Menlo" w:hAnsi="Menlo" w:cs="Menlo"/>
          <w:color w:val="3F6E74"/>
          <w:sz w:val="22"/>
          <w:szCs w:val="22"/>
          <w:lang w:val="es-ES_tradnl" w:eastAsia="es-ES_tradnl"/>
        </w:rPr>
        <w:t>F</w:t>
      </w:r>
      <w:r w:rsidRPr="003D5CDA">
        <w:rPr>
          <w:rFonts w:ascii="Consolas" w:hAnsi="Consolas" w:cs="Menlo"/>
          <w:color w:val="3F6E74"/>
          <w:sz w:val="22"/>
          <w:szCs w:val="22"/>
          <w:lang w:val="es-ES_tradnl" w:eastAsia="es-ES_tradnl"/>
        </w:rPr>
        <w:t>IRAuth</w:t>
      </w:r>
      <w:r w:rsidRPr="003D5CDA">
        <w:rPr>
          <w:rFonts w:ascii="Consolas" w:hAnsi="Consolas" w:cs="Menlo"/>
          <w:color w:val="000000"/>
          <w:sz w:val="22"/>
          <w:szCs w:val="22"/>
          <w:lang w:val="es-ES_tradnl" w:eastAsia="es-ES_tradnl"/>
        </w:rPr>
        <w:t>.</w:t>
      </w:r>
      <w:r w:rsidRPr="003D5CDA">
        <w:rPr>
          <w:rFonts w:ascii="Consolas" w:hAnsi="Consolas" w:cs="Menlo"/>
          <w:color w:val="26474B"/>
          <w:sz w:val="22"/>
          <w:szCs w:val="22"/>
          <w:lang w:val="es-ES_tradnl" w:eastAsia="es-ES_tradnl"/>
        </w:rPr>
        <w:t>auth</w:t>
      </w:r>
      <w:proofErr w:type="spellEnd"/>
      <w:r w:rsidRPr="003D5CDA">
        <w:rPr>
          <w:rFonts w:ascii="Consolas" w:hAnsi="Consolas" w:cs="Menlo"/>
          <w:color w:val="000000"/>
          <w:sz w:val="22"/>
          <w:szCs w:val="22"/>
          <w:lang w:val="es-ES_tradnl" w:eastAsia="es-ES_tradnl"/>
        </w:rPr>
        <w:t>()</w:t>
      </w:r>
      <w:proofErr w:type="gramStart"/>
      <w:r w:rsidRPr="003D5CDA">
        <w:rPr>
          <w:rFonts w:ascii="Consolas" w:hAnsi="Consolas" w:cs="Menlo"/>
          <w:color w:val="000000"/>
          <w:sz w:val="22"/>
          <w:szCs w:val="22"/>
          <w:lang w:val="es-ES_tradnl" w:eastAsia="es-ES_tradnl"/>
        </w:rPr>
        <w:t>?.</w:t>
      </w:r>
      <w:proofErr w:type="spellStart"/>
      <w:r w:rsidRPr="003D5CDA">
        <w:rPr>
          <w:rFonts w:ascii="Consolas" w:hAnsi="Consolas" w:cs="Menlo"/>
          <w:color w:val="26474B"/>
          <w:sz w:val="22"/>
          <w:szCs w:val="22"/>
          <w:lang w:val="es-ES_tradnl" w:eastAsia="es-ES_tradnl"/>
        </w:rPr>
        <w:t>createUser</w:t>
      </w:r>
      <w:proofErr w:type="spellEnd"/>
      <w:proofErr w:type="gramEnd"/>
      <w:r w:rsidRPr="003D5CDA">
        <w:rPr>
          <w:rFonts w:ascii="Consolas" w:hAnsi="Consolas" w:cs="Menlo"/>
          <w:color w:val="000000"/>
          <w:sz w:val="22"/>
          <w:szCs w:val="22"/>
          <w:lang w:val="es-ES_tradnl" w:eastAsia="es-ES_tradnl"/>
        </w:rPr>
        <w:t>(</w:t>
      </w:r>
      <w:proofErr w:type="spellStart"/>
      <w:r w:rsidRPr="003D5CDA">
        <w:rPr>
          <w:rFonts w:ascii="Consolas" w:hAnsi="Consolas" w:cs="Menlo"/>
          <w:color w:val="000000"/>
          <w:sz w:val="22"/>
          <w:szCs w:val="22"/>
          <w:lang w:val="es-ES_tradnl" w:eastAsia="es-ES_tradnl"/>
        </w:rPr>
        <w:t>withEmail</w:t>
      </w:r>
      <w:proofErr w:type="spellEnd"/>
      <w:r w:rsidRPr="003D5CDA">
        <w:rPr>
          <w:rFonts w:ascii="Consolas" w:hAnsi="Consolas" w:cs="Menlo"/>
          <w:color w:val="000000"/>
          <w:sz w:val="22"/>
          <w:szCs w:val="22"/>
          <w:lang w:val="es-ES_tradnl" w:eastAsia="es-ES_tradnl"/>
        </w:rPr>
        <w:t xml:space="preserve">: email, </w:t>
      </w:r>
      <w:proofErr w:type="spellStart"/>
      <w:r w:rsidRPr="003D5CDA">
        <w:rPr>
          <w:rFonts w:ascii="Consolas" w:hAnsi="Consolas" w:cs="Menlo"/>
          <w:color w:val="000000"/>
          <w:sz w:val="22"/>
          <w:szCs w:val="22"/>
          <w:lang w:val="es-ES_tradnl" w:eastAsia="es-ES_tradnl"/>
        </w:rPr>
        <w:t>password</w:t>
      </w:r>
      <w:proofErr w:type="spellEnd"/>
      <w:r w:rsidRPr="003D5CDA">
        <w:rPr>
          <w:rFonts w:ascii="Consolas" w:hAnsi="Consolas" w:cs="Menlo"/>
          <w:color w:val="000000"/>
          <w:sz w:val="22"/>
          <w:szCs w:val="22"/>
          <w:lang w:val="es-ES_tradnl" w:eastAsia="es-ES_tradnl"/>
        </w:rPr>
        <w:t xml:space="preserve">: </w:t>
      </w:r>
      <w:proofErr w:type="spellStart"/>
      <w:r w:rsidRPr="003D5CDA">
        <w:rPr>
          <w:rFonts w:ascii="Consolas" w:hAnsi="Consolas" w:cs="Menlo"/>
          <w:color w:val="000000"/>
          <w:sz w:val="22"/>
          <w:szCs w:val="22"/>
          <w:lang w:val="es-ES_tradnl" w:eastAsia="es-ES_tradnl"/>
        </w:rPr>
        <w:t>pass</w:t>
      </w:r>
      <w:proofErr w:type="spellEnd"/>
      <w:r w:rsidRPr="003D5CDA">
        <w:rPr>
          <w:rFonts w:ascii="Consolas" w:hAnsi="Consolas" w:cs="Menlo"/>
          <w:color w:val="000000"/>
          <w:sz w:val="22"/>
          <w:szCs w:val="22"/>
          <w:lang w:val="es-ES_tradnl" w:eastAsia="es-ES_tradnl"/>
        </w:rPr>
        <w:t xml:space="preserve">, </w:t>
      </w:r>
      <w:proofErr w:type="spellStart"/>
      <w:r w:rsidRPr="003D5CDA">
        <w:rPr>
          <w:rFonts w:ascii="Consolas" w:hAnsi="Consolas" w:cs="Menlo"/>
          <w:color w:val="000000"/>
          <w:sz w:val="22"/>
          <w:szCs w:val="22"/>
          <w:lang w:val="es-ES_tradnl" w:eastAsia="es-ES_tradnl"/>
        </w:rPr>
        <w:t>completion</w:t>
      </w:r>
      <w:proofErr w:type="spellEnd"/>
      <w:r w:rsidRPr="003D5CDA">
        <w:rPr>
          <w:rFonts w:ascii="Consolas" w:hAnsi="Consolas" w:cs="Menlo"/>
          <w:color w:val="000000"/>
          <w:sz w:val="22"/>
          <w:szCs w:val="22"/>
          <w:lang w:val="es-ES_tradnl" w:eastAsia="es-ES_tradnl"/>
        </w:rPr>
        <w:t>: {(</w:t>
      </w:r>
      <w:proofErr w:type="spellStart"/>
      <w:r w:rsidRPr="003D5CDA">
        <w:rPr>
          <w:rFonts w:ascii="Consolas" w:hAnsi="Consolas" w:cs="Menlo"/>
          <w:color w:val="000000"/>
          <w:sz w:val="22"/>
          <w:szCs w:val="22"/>
          <w:lang w:val="es-ES_tradnl" w:eastAsia="es-ES_tradnl"/>
        </w:rPr>
        <w:t>user</w:t>
      </w:r>
      <w:proofErr w:type="spellEnd"/>
      <w:r w:rsidRPr="003D5CDA">
        <w:rPr>
          <w:rFonts w:ascii="Consolas" w:hAnsi="Consolas" w:cs="Menlo"/>
          <w:color w:val="000000"/>
          <w:sz w:val="22"/>
          <w:szCs w:val="22"/>
          <w:lang w:val="es-ES_tradnl" w:eastAsia="es-ES_tradnl"/>
        </w:rPr>
        <w:t xml:space="preserve">, error) </w:t>
      </w:r>
      <w:r w:rsidRPr="003D5CDA">
        <w:rPr>
          <w:rFonts w:ascii="Consolas" w:hAnsi="Consolas" w:cs="Menlo"/>
          <w:color w:val="AA0D91"/>
          <w:sz w:val="22"/>
          <w:szCs w:val="22"/>
          <w:lang w:val="es-ES_tradnl" w:eastAsia="es-ES_tradnl"/>
        </w:rPr>
        <w:t>in</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lastRenderedPageBreak/>
        <w:t xml:space="preserve">                </w:t>
      </w:r>
      <w:proofErr w:type="spellStart"/>
      <w:r w:rsidRPr="003D5CDA">
        <w:rPr>
          <w:rFonts w:ascii="Consolas" w:hAnsi="Consolas" w:cs="Menlo"/>
          <w:color w:val="AA0D91"/>
          <w:sz w:val="22"/>
          <w:szCs w:val="22"/>
          <w:lang w:val="es-ES_tradnl" w:eastAsia="es-ES_tradnl"/>
        </w:rPr>
        <w:t>if</w:t>
      </w:r>
      <w:proofErr w:type="spellEnd"/>
      <w:r w:rsidRPr="003D5CDA">
        <w:rPr>
          <w:rFonts w:ascii="Consolas" w:hAnsi="Consolas" w:cs="Menlo"/>
          <w:color w:val="000000"/>
          <w:sz w:val="22"/>
          <w:szCs w:val="22"/>
          <w:lang w:val="es-ES_tradnl" w:eastAsia="es-ES_tradnl"/>
        </w:rPr>
        <w:t xml:space="preserve"> </w:t>
      </w:r>
      <w:proofErr w:type="gramStart"/>
      <w:r w:rsidRPr="003D5CDA">
        <w:rPr>
          <w:rFonts w:ascii="Consolas" w:hAnsi="Consolas" w:cs="Menlo"/>
          <w:color w:val="000000"/>
          <w:sz w:val="22"/>
          <w:szCs w:val="22"/>
          <w:lang w:val="es-ES_tradnl" w:eastAsia="es-ES_tradnl"/>
        </w:rPr>
        <w:t>error !</w:t>
      </w:r>
      <w:proofErr w:type="gramEnd"/>
      <w:r w:rsidRPr="003D5CDA">
        <w:rPr>
          <w:rFonts w:ascii="Consolas" w:hAnsi="Consolas" w:cs="Menlo"/>
          <w:color w:val="000000"/>
          <w:sz w:val="22"/>
          <w:szCs w:val="22"/>
          <w:lang w:val="es-ES_tradnl" w:eastAsia="es-ES_tradnl"/>
        </w:rPr>
        <w:t xml:space="preserve">= </w:t>
      </w:r>
      <w:proofErr w:type="spellStart"/>
      <w:r w:rsidRPr="003D5CDA">
        <w:rPr>
          <w:rFonts w:ascii="Consolas" w:hAnsi="Consolas" w:cs="Menlo"/>
          <w:color w:val="AA0D91"/>
          <w:sz w:val="22"/>
          <w:szCs w:val="22"/>
          <w:lang w:val="es-ES_tradnl" w:eastAsia="es-ES_tradnl"/>
        </w:rPr>
        <w:t>nil</w:t>
      </w:r>
      <w:proofErr w:type="spellEnd"/>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roofErr w:type="spellStart"/>
      <w:proofErr w:type="gramStart"/>
      <w:r w:rsidRPr="003D5CDA">
        <w:rPr>
          <w:rFonts w:ascii="Consolas" w:hAnsi="Consolas" w:cs="Menlo"/>
          <w:color w:val="AA0D91"/>
          <w:sz w:val="22"/>
          <w:szCs w:val="22"/>
          <w:lang w:val="es-ES_tradnl" w:eastAsia="es-ES_tradnl"/>
        </w:rPr>
        <w:t>self</w:t>
      </w:r>
      <w:r w:rsidRPr="003D5CDA">
        <w:rPr>
          <w:rFonts w:ascii="Consolas" w:hAnsi="Consolas" w:cs="Menlo"/>
          <w:color w:val="000000"/>
          <w:sz w:val="22"/>
          <w:szCs w:val="22"/>
          <w:lang w:val="es-ES_tradnl" w:eastAsia="es-ES_tradnl"/>
        </w:rPr>
        <w:t>.</w:t>
      </w:r>
      <w:r w:rsidRPr="003D5CDA">
        <w:rPr>
          <w:rFonts w:ascii="Consolas" w:hAnsi="Consolas" w:cs="Menlo"/>
          <w:color w:val="26474B"/>
          <w:sz w:val="22"/>
          <w:szCs w:val="22"/>
          <w:lang w:val="es-ES_tradnl" w:eastAsia="es-ES_tradnl"/>
        </w:rPr>
        <w:t>showAlert</w:t>
      </w:r>
      <w:proofErr w:type="spellEnd"/>
      <w:proofErr w:type="gramEnd"/>
      <w:r w:rsidRPr="003D5CDA">
        <w:rPr>
          <w:rFonts w:ascii="Consolas" w:hAnsi="Consolas" w:cs="Menlo"/>
          <w:color w:val="000000"/>
          <w:sz w:val="22"/>
          <w:szCs w:val="22"/>
          <w:lang w:val="es-ES_tradnl" w:eastAsia="es-ES_tradnl"/>
        </w:rPr>
        <w:t>(</w:t>
      </w:r>
      <w:proofErr w:type="spellStart"/>
      <w:r w:rsidRPr="003D5CDA">
        <w:rPr>
          <w:rFonts w:ascii="Consolas" w:hAnsi="Consolas" w:cs="Menlo"/>
          <w:color w:val="000000"/>
          <w:sz w:val="22"/>
          <w:szCs w:val="22"/>
          <w:lang w:val="es-ES_tradnl" w:eastAsia="es-ES_tradnl"/>
        </w:rPr>
        <w:t>title</w:t>
      </w:r>
      <w:proofErr w:type="spellEnd"/>
      <w:r w:rsidRPr="003D5CDA">
        <w:rPr>
          <w:rFonts w:ascii="Consolas" w:hAnsi="Consolas" w:cs="Menlo"/>
          <w:color w:val="000000"/>
          <w:sz w:val="22"/>
          <w:szCs w:val="22"/>
          <w:lang w:val="es-ES_tradnl" w:eastAsia="es-ES_tradnl"/>
        </w:rPr>
        <w:t xml:space="preserve">: </w:t>
      </w:r>
      <w:r w:rsidRPr="003D5CDA">
        <w:rPr>
          <w:rFonts w:ascii="Consolas" w:hAnsi="Consolas" w:cs="Menlo"/>
          <w:color w:val="C41A16"/>
          <w:sz w:val="22"/>
          <w:szCs w:val="22"/>
          <w:lang w:val="es-ES_tradnl" w:eastAsia="es-ES_tradnl"/>
        </w:rPr>
        <w:t>"Registro fallido"</w:t>
      </w:r>
      <w:r w:rsidRPr="003D5CDA">
        <w:rPr>
          <w:rFonts w:ascii="Consolas" w:hAnsi="Consolas" w:cs="Menlo"/>
          <w:color w:val="000000"/>
          <w:sz w:val="22"/>
          <w:szCs w:val="22"/>
          <w:lang w:val="es-ES_tradnl" w:eastAsia="es-ES_tradnl"/>
        </w:rPr>
        <w:t>,</w:t>
      </w:r>
      <w:proofErr w:type="spellStart"/>
      <w:r w:rsidRPr="003D5CDA">
        <w:rPr>
          <w:rFonts w:ascii="Consolas" w:hAnsi="Consolas" w:cs="Menlo"/>
          <w:color w:val="000000"/>
          <w:sz w:val="22"/>
          <w:szCs w:val="22"/>
          <w:lang w:val="es-ES_tradnl" w:eastAsia="es-ES_tradnl"/>
        </w:rPr>
        <w:t>message</w:t>
      </w:r>
      <w:proofErr w:type="spellEnd"/>
      <w:r w:rsidRPr="003D5CDA">
        <w:rPr>
          <w:rFonts w:ascii="Consolas" w:hAnsi="Consolas" w:cs="Menlo"/>
          <w:color w:val="000000"/>
          <w:sz w:val="22"/>
          <w:szCs w:val="22"/>
          <w:lang w:val="es-ES_tradnl" w:eastAsia="es-ES_tradnl"/>
        </w:rPr>
        <w:t>: error!.</w:t>
      </w:r>
      <w:proofErr w:type="spellStart"/>
      <w:r w:rsidRPr="003D5CDA">
        <w:rPr>
          <w:rFonts w:ascii="Consolas" w:hAnsi="Consolas" w:cs="Menlo"/>
          <w:color w:val="5C2699"/>
          <w:sz w:val="22"/>
          <w:szCs w:val="22"/>
          <w:lang w:val="es-ES_tradnl" w:eastAsia="es-ES_tradnl"/>
        </w:rPr>
        <w:t>localizedDescription</w:t>
      </w:r>
      <w:proofErr w:type="spellEnd"/>
      <w:r w:rsidRPr="003D5CDA">
        <w:rPr>
          <w:rFonts w:ascii="Consolas" w:hAnsi="Consolas" w:cs="Menlo"/>
          <w:color w:val="000000"/>
          <w:sz w:val="22"/>
          <w:szCs w:val="22"/>
          <w:lang w:val="es-ES_tradnl" w:eastAsia="es-ES_tradnl"/>
        </w:rPr>
        <w:t>)</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roofErr w:type="spellStart"/>
      <w:r w:rsidRPr="003D5CDA">
        <w:rPr>
          <w:rFonts w:ascii="Consolas" w:hAnsi="Consolas" w:cs="Menlo"/>
          <w:color w:val="AA0D91"/>
          <w:sz w:val="22"/>
          <w:szCs w:val="22"/>
          <w:lang w:val="es-ES_tradnl" w:eastAsia="es-ES_tradnl"/>
        </w:rPr>
        <w:t>return</w:t>
      </w:r>
      <w:proofErr w:type="spellEnd"/>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roofErr w:type="gramStart"/>
      <w:r w:rsidRPr="003D5CDA">
        <w:rPr>
          <w:rFonts w:ascii="Consolas" w:hAnsi="Consolas" w:cs="Menlo"/>
          <w:color w:val="000000"/>
          <w:sz w:val="22"/>
          <w:szCs w:val="22"/>
          <w:lang w:val="es-ES_tradnl" w:eastAsia="es-ES_tradnl"/>
        </w:rPr>
        <w:t>}</w:t>
      </w:r>
      <w:proofErr w:type="spellStart"/>
      <w:r w:rsidRPr="003D5CDA">
        <w:rPr>
          <w:rFonts w:ascii="Consolas" w:hAnsi="Consolas" w:cs="Menlo"/>
          <w:color w:val="AA0D91"/>
          <w:sz w:val="22"/>
          <w:szCs w:val="22"/>
          <w:lang w:val="es-ES_tradnl" w:eastAsia="es-ES_tradnl"/>
        </w:rPr>
        <w:t>else</w:t>
      </w:r>
      <w:proofErr w:type="spellEnd"/>
      <w:proofErr w:type="gramEnd"/>
      <w:r w:rsidRPr="003D5CDA">
        <w:rPr>
          <w:rFonts w:ascii="Consolas" w:hAnsi="Consolas" w:cs="Menlo"/>
          <w:color w:val="000000"/>
          <w:sz w:val="22"/>
          <w:szCs w:val="22"/>
          <w:lang w:val="es-ES_tradnl" w:eastAsia="es-ES_tradnl"/>
        </w:rPr>
        <w:t>{</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Pr>
          <w:rFonts w:ascii="Consolas" w:hAnsi="Consolas" w:cs="Menlo"/>
          <w:color w:val="AA0D91"/>
          <w:sz w:val="22"/>
          <w:szCs w:val="22"/>
          <w:lang w:val="es-ES_tradnl" w:eastAsia="es-ES_tradnl"/>
        </w:rPr>
        <w:t>//REGISTRO CORRECTO</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roofErr w:type="spellStart"/>
      <w:r w:rsidRPr="003D5CDA">
        <w:rPr>
          <w:rFonts w:ascii="Consolas" w:hAnsi="Consolas" w:cs="Menlo"/>
          <w:color w:val="AA0D91"/>
          <w:sz w:val="22"/>
          <w:szCs w:val="22"/>
          <w:lang w:val="es-ES_tradnl" w:eastAsia="es-ES_tradnl"/>
        </w:rPr>
        <w:t>return</w:t>
      </w:r>
      <w:proofErr w:type="spellEnd"/>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
    <w:p w:rsidR="00D53B34" w:rsidRDefault="00D53B34" w:rsidP="00D53B34">
      <w:pPr>
        <w:pBdr>
          <w:top w:val="single" w:sz="4" w:space="1" w:color="auto"/>
          <w:left w:val="single" w:sz="4" w:space="4" w:color="auto"/>
          <w:bottom w:val="single" w:sz="4" w:space="1" w:color="auto"/>
          <w:right w:val="single" w:sz="4" w:space="4" w:color="auto"/>
        </w:pBdr>
        <w:rPr>
          <w:rFonts w:cs="Arial"/>
        </w:rPr>
      </w:pPr>
      <w:r w:rsidRPr="003D5CDA">
        <w:rPr>
          <w:rFonts w:ascii="Consolas" w:hAnsi="Consolas" w:cs="Menlo"/>
          <w:color w:val="000000"/>
          <w:sz w:val="22"/>
          <w:szCs w:val="22"/>
          <w:lang w:val="es-ES_tradnl" w:eastAsia="es-ES_tradnl"/>
        </w:rPr>
        <w:t xml:space="preserve">            })</w:t>
      </w:r>
      <w:r>
        <w:rPr>
          <w:rFonts w:cs="Arial"/>
        </w:rPr>
        <w:t xml:space="preserve"> </w:t>
      </w:r>
    </w:p>
    <w:p w:rsidR="00D53B34" w:rsidRPr="00D07AC0" w:rsidRDefault="00D53B34" w:rsidP="00D53B34">
      <w:pPr>
        <w:rPr>
          <w:rFonts w:cs="Arial"/>
        </w:rPr>
      </w:pPr>
    </w:p>
    <w:p w:rsidR="00D53B34" w:rsidRPr="00D07AC0" w:rsidRDefault="00D53B34" w:rsidP="00D53B34">
      <w:pPr>
        <w:rPr>
          <w:rFonts w:cs="Arial"/>
        </w:rPr>
      </w:pPr>
      <w:proofErr w:type="spellStart"/>
      <w:r w:rsidRPr="00D07AC0">
        <w:rPr>
          <w:rFonts w:cs="Arial"/>
        </w:rPr>
        <w:t>Login</w:t>
      </w:r>
      <w:proofErr w:type="spellEnd"/>
      <w:r w:rsidRPr="00D07AC0">
        <w:rPr>
          <w:rFonts w:cs="Arial"/>
        </w:rPr>
        <w:t>:</w:t>
      </w:r>
    </w:p>
    <w:p w:rsidR="00D53B34" w:rsidRPr="00D07AC0" w:rsidRDefault="00D53B34" w:rsidP="00D53B34">
      <w:pPr>
        <w:rPr>
          <w:rFonts w:cs="Arial"/>
        </w:rPr>
      </w:pPr>
    </w:p>
    <w:p w:rsidR="00D53B34" w:rsidRPr="00D07AC0" w:rsidRDefault="00D53B34" w:rsidP="00D53B34">
      <w:pPr>
        <w:rPr>
          <w:rFonts w:cs="Arial"/>
        </w:rPr>
      </w:pPr>
      <w:r w:rsidRPr="00D07AC0">
        <w:rPr>
          <w:rFonts w:cs="Arial"/>
        </w:rPr>
        <w:t>Para realizar la operación de logado en la aplicación, necesitaremos habernos registrado previamente</w:t>
      </w:r>
      <w:r>
        <w:rPr>
          <w:rFonts w:cs="Arial"/>
        </w:rPr>
        <w:t xml:space="preserve"> y como se anotó anteriormente, en esta fase solo podemos entrar utilizando</w:t>
      </w:r>
      <w:r w:rsidRPr="00D07AC0">
        <w:rPr>
          <w:rFonts w:cs="Arial"/>
        </w:rPr>
        <w:t xml:space="preserve"> email y contraseña, el código Swift a utilizar será el siguiente:</w:t>
      </w:r>
    </w:p>
    <w:p w:rsidR="00D53B34" w:rsidRDefault="00D53B34" w:rsidP="00D53B34">
      <w:pPr>
        <w:rPr>
          <w:rFonts w:ascii="Consolas" w:hAnsi="Consolas"/>
        </w:rPr>
      </w:pP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proofErr w:type="spellStart"/>
      <w:r w:rsidRPr="00D07AC0">
        <w:rPr>
          <w:rFonts w:ascii="Consolas" w:hAnsi="Consolas" w:cs="Menlo"/>
          <w:color w:val="3F6E74"/>
          <w:sz w:val="22"/>
          <w:szCs w:val="22"/>
          <w:lang w:val="es-ES_tradnl" w:eastAsia="es-ES_tradnl"/>
        </w:rPr>
        <w:t>FIRAuth</w:t>
      </w:r>
      <w:r w:rsidRPr="00D07AC0">
        <w:rPr>
          <w:rFonts w:ascii="Consolas" w:hAnsi="Consolas" w:cs="Menlo"/>
          <w:color w:val="000000"/>
          <w:sz w:val="22"/>
          <w:szCs w:val="22"/>
          <w:lang w:val="es-ES_tradnl" w:eastAsia="es-ES_tradnl"/>
        </w:rPr>
        <w:t>.</w:t>
      </w:r>
      <w:r w:rsidRPr="00D07AC0">
        <w:rPr>
          <w:rFonts w:ascii="Consolas" w:hAnsi="Consolas" w:cs="Menlo"/>
          <w:color w:val="26474B"/>
          <w:sz w:val="22"/>
          <w:szCs w:val="22"/>
          <w:lang w:val="es-ES_tradnl" w:eastAsia="es-ES_tradnl"/>
        </w:rPr>
        <w:t>auth</w:t>
      </w:r>
      <w:proofErr w:type="spellEnd"/>
      <w:r w:rsidRPr="00D07AC0">
        <w:rPr>
          <w:rFonts w:ascii="Consolas" w:hAnsi="Consolas" w:cs="Menlo"/>
          <w:color w:val="000000"/>
          <w:sz w:val="22"/>
          <w:szCs w:val="22"/>
          <w:lang w:val="es-ES_tradnl" w:eastAsia="es-ES_tradnl"/>
        </w:rPr>
        <w:t>()</w:t>
      </w:r>
      <w:proofErr w:type="gramStart"/>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26474B"/>
          <w:sz w:val="22"/>
          <w:szCs w:val="22"/>
          <w:lang w:val="es-ES_tradnl" w:eastAsia="es-ES_tradnl"/>
        </w:rPr>
        <w:t>signIn</w:t>
      </w:r>
      <w:proofErr w:type="spellEnd"/>
      <w:proofErr w:type="gramEnd"/>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000000"/>
          <w:sz w:val="22"/>
          <w:szCs w:val="22"/>
          <w:lang w:val="es-ES_tradnl" w:eastAsia="es-ES_tradnl"/>
        </w:rPr>
        <w:t>withEmail</w:t>
      </w:r>
      <w:proofErr w:type="spellEnd"/>
      <w:r w:rsidRPr="00D07AC0">
        <w:rPr>
          <w:rFonts w:ascii="Consolas" w:hAnsi="Consolas" w:cs="Menlo"/>
          <w:color w:val="000000"/>
          <w:sz w:val="22"/>
          <w:szCs w:val="22"/>
          <w:lang w:val="es-ES_tradnl" w:eastAsia="es-ES_tradnl"/>
        </w:rPr>
        <w:t xml:space="preserve">: email, </w:t>
      </w:r>
      <w:proofErr w:type="spellStart"/>
      <w:r w:rsidRPr="00D07AC0">
        <w:rPr>
          <w:rFonts w:ascii="Consolas" w:hAnsi="Consolas" w:cs="Menlo"/>
          <w:color w:val="000000"/>
          <w:sz w:val="22"/>
          <w:szCs w:val="22"/>
          <w:lang w:val="es-ES_tradnl" w:eastAsia="es-ES_tradnl"/>
        </w:rPr>
        <w:t>password</w:t>
      </w:r>
      <w:proofErr w:type="spellEnd"/>
      <w:r w:rsidRPr="00D07AC0">
        <w:rPr>
          <w:rFonts w:ascii="Consolas" w:hAnsi="Consolas" w:cs="Menlo"/>
          <w:color w:val="000000"/>
          <w:sz w:val="22"/>
          <w:szCs w:val="22"/>
          <w:lang w:val="es-ES_tradnl" w:eastAsia="es-ES_tradnl"/>
        </w:rPr>
        <w:t xml:space="preserve">: </w:t>
      </w:r>
      <w:proofErr w:type="spellStart"/>
      <w:r w:rsidRPr="00D07AC0">
        <w:rPr>
          <w:rFonts w:ascii="Consolas" w:hAnsi="Consolas" w:cs="Menlo"/>
          <w:color w:val="000000"/>
          <w:sz w:val="22"/>
          <w:szCs w:val="22"/>
          <w:lang w:val="es-ES_tradnl" w:eastAsia="es-ES_tradnl"/>
        </w:rPr>
        <w:t>pass</w:t>
      </w:r>
      <w:proofErr w:type="spellEnd"/>
      <w:r w:rsidRPr="00D07AC0">
        <w:rPr>
          <w:rFonts w:ascii="Consolas" w:hAnsi="Consolas" w:cs="Menlo"/>
          <w:color w:val="000000"/>
          <w:sz w:val="22"/>
          <w:szCs w:val="22"/>
          <w:lang w:val="es-ES_tradnl" w:eastAsia="es-ES_tradnl"/>
        </w:rPr>
        <w:t>){ (</w:t>
      </w:r>
      <w:proofErr w:type="spellStart"/>
      <w:r w:rsidRPr="00D07AC0">
        <w:rPr>
          <w:rFonts w:ascii="Consolas" w:hAnsi="Consolas" w:cs="Menlo"/>
          <w:color w:val="000000"/>
          <w:sz w:val="22"/>
          <w:szCs w:val="22"/>
          <w:lang w:val="es-ES_tradnl" w:eastAsia="es-ES_tradnl"/>
        </w:rPr>
        <w:t>user</w:t>
      </w:r>
      <w:proofErr w:type="spellEnd"/>
      <w:r w:rsidRPr="00D07AC0">
        <w:rPr>
          <w:rFonts w:ascii="Consolas" w:hAnsi="Consolas" w:cs="Menlo"/>
          <w:color w:val="000000"/>
          <w:sz w:val="22"/>
          <w:szCs w:val="22"/>
          <w:lang w:val="es-ES_tradnl" w:eastAsia="es-ES_tradnl"/>
        </w:rPr>
        <w:t xml:space="preserve">, error) </w:t>
      </w:r>
      <w:r w:rsidRPr="00D07AC0">
        <w:rPr>
          <w:rFonts w:ascii="Consolas" w:hAnsi="Consolas" w:cs="Menlo"/>
          <w:color w:val="AA0D91"/>
          <w:sz w:val="22"/>
          <w:szCs w:val="22"/>
          <w:lang w:val="es-ES_tradnl" w:eastAsia="es-ES_tradnl"/>
        </w:rPr>
        <w:t>in</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proofErr w:type="spellStart"/>
      <w:r w:rsidRPr="00D07AC0">
        <w:rPr>
          <w:rFonts w:ascii="Consolas" w:hAnsi="Consolas" w:cs="Menlo"/>
          <w:color w:val="AA0D91"/>
          <w:sz w:val="22"/>
          <w:szCs w:val="22"/>
          <w:lang w:val="es-ES_tradnl" w:eastAsia="es-ES_tradnl"/>
        </w:rPr>
        <w:t>if</w:t>
      </w:r>
      <w:proofErr w:type="spellEnd"/>
      <w:r w:rsidRPr="00D07AC0">
        <w:rPr>
          <w:rFonts w:ascii="Consolas" w:hAnsi="Consolas" w:cs="Menlo"/>
          <w:color w:val="000000"/>
          <w:sz w:val="22"/>
          <w:szCs w:val="22"/>
          <w:lang w:val="es-ES_tradnl" w:eastAsia="es-ES_tradnl"/>
        </w:rPr>
        <w:t xml:space="preserve"> </w:t>
      </w:r>
      <w:proofErr w:type="gramStart"/>
      <w:r w:rsidRPr="00D07AC0">
        <w:rPr>
          <w:rFonts w:ascii="Consolas" w:hAnsi="Consolas" w:cs="Menlo"/>
          <w:color w:val="000000"/>
          <w:sz w:val="22"/>
          <w:szCs w:val="22"/>
          <w:lang w:val="es-ES_tradnl" w:eastAsia="es-ES_tradnl"/>
        </w:rPr>
        <w:t>error !</w:t>
      </w:r>
      <w:proofErr w:type="gramEnd"/>
      <w:r w:rsidRPr="00D07AC0">
        <w:rPr>
          <w:rFonts w:ascii="Consolas" w:hAnsi="Consolas" w:cs="Menlo"/>
          <w:color w:val="000000"/>
          <w:sz w:val="22"/>
          <w:szCs w:val="22"/>
          <w:lang w:val="es-ES_tradnl" w:eastAsia="es-ES_tradnl"/>
        </w:rPr>
        <w:t xml:space="preserve">= </w:t>
      </w:r>
      <w:proofErr w:type="spellStart"/>
      <w:r w:rsidRPr="00D07AC0">
        <w:rPr>
          <w:rFonts w:ascii="Consolas" w:hAnsi="Consolas" w:cs="Menlo"/>
          <w:color w:val="AA0D91"/>
          <w:sz w:val="22"/>
          <w:szCs w:val="22"/>
          <w:lang w:val="es-ES_tradnl" w:eastAsia="es-ES_tradnl"/>
        </w:rPr>
        <w:t>nil</w:t>
      </w:r>
      <w:proofErr w:type="spellEnd"/>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r w:rsidRPr="00D07AC0">
        <w:rPr>
          <w:rFonts w:ascii="Consolas" w:hAnsi="Consolas" w:cs="Menlo"/>
          <w:color w:val="000000"/>
          <w:sz w:val="22"/>
          <w:szCs w:val="22"/>
          <w:lang w:val="es-ES_tradnl" w:eastAsia="es-ES_tradnl"/>
        </w:rPr>
        <w:tab/>
      </w:r>
      <w:proofErr w:type="spellStart"/>
      <w:proofErr w:type="gramStart"/>
      <w:r w:rsidRPr="00D07AC0">
        <w:rPr>
          <w:rFonts w:ascii="Consolas" w:hAnsi="Consolas" w:cs="Menlo"/>
          <w:color w:val="AA0D91"/>
          <w:sz w:val="22"/>
          <w:szCs w:val="22"/>
          <w:lang w:val="es-ES_tradnl" w:eastAsia="es-ES_tradnl"/>
        </w:rPr>
        <w:t>self</w:t>
      </w:r>
      <w:r w:rsidRPr="00D07AC0">
        <w:rPr>
          <w:rFonts w:ascii="Consolas" w:hAnsi="Consolas" w:cs="Menlo"/>
          <w:color w:val="000000"/>
          <w:sz w:val="22"/>
          <w:szCs w:val="22"/>
          <w:lang w:val="es-ES_tradnl" w:eastAsia="es-ES_tradnl"/>
        </w:rPr>
        <w:t>.</w:t>
      </w:r>
      <w:r w:rsidRPr="00D07AC0">
        <w:rPr>
          <w:rFonts w:ascii="Consolas" w:hAnsi="Consolas" w:cs="Menlo"/>
          <w:color w:val="26474B"/>
          <w:sz w:val="22"/>
          <w:szCs w:val="22"/>
          <w:lang w:val="es-ES_tradnl" w:eastAsia="es-ES_tradnl"/>
        </w:rPr>
        <w:t>showAlert</w:t>
      </w:r>
      <w:proofErr w:type="spellEnd"/>
      <w:proofErr w:type="gramEnd"/>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000000"/>
          <w:sz w:val="22"/>
          <w:szCs w:val="22"/>
          <w:lang w:val="es-ES_tradnl" w:eastAsia="es-ES_tradnl"/>
        </w:rPr>
        <w:t>title</w:t>
      </w:r>
      <w:proofErr w:type="spellEnd"/>
      <w:r w:rsidRPr="00D07AC0">
        <w:rPr>
          <w:rFonts w:ascii="Consolas" w:hAnsi="Consolas" w:cs="Menlo"/>
          <w:color w:val="000000"/>
          <w:sz w:val="22"/>
          <w:szCs w:val="22"/>
          <w:lang w:val="es-ES_tradnl" w:eastAsia="es-ES_tradnl"/>
        </w:rPr>
        <w:t xml:space="preserve">: </w:t>
      </w:r>
      <w:r w:rsidRPr="00D07AC0">
        <w:rPr>
          <w:rFonts w:ascii="Consolas" w:hAnsi="Consolas" w:cs="Menlo"/>
          <w:color w:val="C41A16"/>
          <w:sz w:val="22"/>
          <w:szCs w:val="22"/>
          <w:lang w:val="es-ES_tradnl" w:eastAsia="es-ES_tradnl"/>
        </w:rPr>
        <w:t>"Error al iniciar sesión"</w:t>
      </w:r>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000000"/>
          <w:sz w:val="22"/>
          <w:szCs w:val="22"/>
          <w:lang w:val="es-ES_tradnl" w:eastAsia="es-ES_tradnl"/>
        </w:rPr>
        <w:t>message</w:t>
      </w:r>
      <w:proofErr w:type="spellEnd"/>
      <w:r w:rsidRPr="00D07AC0">
        <w:rPr>
          <w:rFonts w:ascii="Consolas" w:hAnsi="Consolas" w:cs="Menlo"/>
          <w:color w:val="000000"/>
          <w:sz w:val="22"/>
          <w:szCs w:val="22"/>
          <w:lang w:val="es-ES_tradnl" w:eastAsia="es-ES_tradnl"/>
        </w:rPr>
        <w:t>: (error?.</w:t>
      </w:r>
      <w:proofErr w:type="spellStart"/>
      <w:r w:rsidRPr="00D07AC0">
        <w:rPr>
          <w:rFonts w:ascii="Consolas" w:hAnsi="Consolas" w:cs="Menlo"/>
          <w:color w:val="5C2699"/>
          <w:sz w:val="22"/>
          <w:szCs w:val="22"/>
          <w:lang w:val="es-ES_tradnl" w:eastAsia="es-ES_tradnl"/>
        </w:rPr>
        <w:t>localizedDescription</w:t>
      </w:r>
      <w:proofErr w:type="spellEnd"/>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proofErr w:type="gramStart"/>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AA0D91"/>
          <w:sz w:val="22"/>
          <w:szCs w:val="22"/>
          <w:lang w:val="es-ES_tradnl" w:eastAsia="es-ES_tradnl"/>
        </w:rPr>
        <w:t>else</w:t>
      </w:r>
      <w:proofErr w:type="spellEnd"/>
      <w:proofErr w:type="gramEnd"/>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r w:rsidRPr="00D07AC0">
        <w:rPr>
          <w:rFonts w:ascii="Consolas" w:hAnsi="Consolas" w:cs="Menlo"/>
          <w:color w:val="000000"/>
          <w:sz w:val="22"/>
          <w:szCs w:val="22"/>
          <w:lang w:val="es-ES_tradnl" w:eastAsia="es-ES_tradnl"/>
        </w:rPr>
        <w:tab/>
      </w:r>
      <w:proofErr w:type="spellStart"/>
      <w:proofErr w:type="gramStart"/>
      <w:r w:rsidRPr="00D07AC0">
        <w:rPr>
          <w:rFonts w:ascii="Consolas" w:hAnsi="Consolas" w:cs="Menlo"/>
          <w:color w:val="AA0D91"/>
          <w:sz w:val="22"/>
          <w:szCs w:val="22"/>
          <w:lang w:val="es-ES_tradnl" w:eastAsia="es-ES_tradnl"/>
        </w:rPr>
        <w:t>self</w:t>
      </w:r>
      <w:r w:rsidRPr="00D07AC0">
        <w:rPr>
          <w:rFonts w:ascii="Consolas" w:hAnsi="Consolas" w:cs="Menlo"/>
          <w:color w:val="000000"/>
          <w:sz w:val="22"/>
          <w:szCs w:val="22"/>
          <w:lang w:val="es-ES_tradnl" w:eastAsia="es-ES_tradnl"/>
        </w:rPr>
        <w:t>.</w:t>
      </w:r>
      <w:r w:rsidRPr="00D07AC0">
        <w:rPr>
          <w:rFonts w:ascii="Consolas" w:hAnsi="Consolas" w:cs="Menlo"/>
          <w:color w:val="2E0D6E"/>
          <w:sz w:val="22"/>
          <w:szCs w:val="22"/>
          <w:lang w:val="es-ES_tradnl" w:eastAsia="es-ES_tradnl"/>
        </w:rPr>
        <w:t>performSegue</w:t>
      </w:r>
      <w:proofErr w:type="spellEnd"/>
      <w:proofErr w:type="gramEnd"/>
      <w:r w:rsidRPr="00D07AC0">
        <w:rPr>
          <w:rFonts w:ascii="Consolas" w:hAnsi="Consolas" w:cs="Menlo"/>
          <w:color w:val="000000"/>
          <w:sz w:val="22"/>
          <w:szCs w:val="22"/>
          <w:lang w:val="es-ES_tradnl" w:eastAsia="es-ES_tradnl"/>
        </w:rPr>
        <w:t>(</w:t>
      </w:r>
      <w:proofErr w:type="spellStart"/>
      <w:r w:rsidRPr="00D07AC0">
        <w:rPr>
          <w:rFonts w:ascii="Consolas" w:hAnsi="Consolas" w:cs="Menlo"/>
          <w:color w:val="000000"/>
          <w:sz w:val="22"/>
          <w:szCs w:val="22"/>
          <w:lang w:val="es-ES_tradnl" w:eastAsia="es-ES_tradnl"/>
        </w:rPr>
        <w:t>withIdentifier</w:t>
      </w:r>
      <w:proofErr w:type="spellEnd"/>
      <w:r w:rsidRPr="00D07AC0">
        <w:rPr>
          <w:rFonts w:ascii="Consolas" w:hAnsi="Consolas" w:cs="Menlo"/>
          <w:color w:val="000000"/>
          <w:sz w:val="22"/>
          <w:szCs w:val="22"/>
          <w:lang w:val="es-ES_tradnl" w:eastAsia="es-ES_tradnl"/>
        </w:rPr>
        <w:t xml:space="preserve">: </w:t>
      </w:r>
      <w:r w:rsidRPr="00D07AC0">
        <w:rPr>
          <w:rFonts w:ascii="Consolas" w:hAnsi="Consolas" w:cs="Menlo"/>
          <w:color w:val="C41A16"/>
          <w:sz w:val="22"/>
          <w:szCs w:val="22"/>
          <w:lang w:val="es-ES_tradnl" w:eastAsia="es-ES_tradnl"/>
        </w:rPr>
        <w:t>"</w:t>
      </w:r>
      <w:proofErr w:type="spellStart"/>
      <w:r w:rsidRPr="00D07AC0">
        <w:rPr>
          <w:rFonts w:ascii="Consolas" w:hAnsi="Consolas" w:cs="Menlo"/>
          <w:color w:val="C41A16"/>
          <w:sz w:val="22"/>
          <w:szCs w:val="22"/>
          <w:lang w:val="es-ES_tradnl" w:eastAsia="es-ES_tradnl"/>
        </w:rPr>
        <w:t>LoginToMenu</w:t>
      </w:r>
      <w:proofErr w:type="spellEnd"/>
      <w:r w:rsidRPr="00D07AC0">
        <w:rPr>
          <w:rFonts w:ascii="Consolas" w:hAnsi="Consolas" w:cs="Menlo"/>
          <w:color w:val="C41A16"/>
          <w:sz w:val="22"/>
          <w:szCs w:val="22"/>
          <w:lang w:val="es-ES_tradnl" w:eastAsia="es-ES_tradnl"/>
        </w:rPr>
        <w:t>"</w:t>
      </w:r>
      <w:r w:rsidRPr="00D07AC0">
        <w:rPr>
          <w:rFonts w:ascii="Consolas" w:hAnsi="Consolas" w:cs="Menlo"/>
          <w:color w:val="000000"/>
          <w:sz w:val="22"/>
          <w:szCs w:val="22"/>
          <w:lang w:val="es-ES_tradnl" w:eastAsia="es-ES_tradnl"/>
        </w:rPr>
        <w:t xml:space="preserve">, </w:t>
      </w:r>
      <w:proofErr w:type="spellStart"/>
      <w:r w:rsidRPr="00D07AC0">
        <w:rPr>
          <w:rFonts w:ascii="Consolas" w:hAnsi="Consolas" w:cs="Menlo"/>
          <w:color w:val="000000"/>
          <w:sz w:val="22"/>
          <w:szCs w:val="22"/>
          <w:lang w:val="es-ES_tradnl" w:eastAsia="es-ES_tradnl"/>
        </w:rPr>
        <w:t>sender</w:t>
      </w:r>
      <w:proofErr w:type="spellEnd"/>
      <w:r w:rsidRPr="00D07AC0">
        <w:rPr>
          <w:rFonts w:ascii="Consolas" w:hAnsi="Consolas" w:cs="Menlo"/>
          <w:color w:val="000000"/>
          <w:sz w:val="22"/>
          <w:szCs w:val="22"/>
          <w:lang w:val="es-ES_tradnl" w:eastAsia="es-ES_tradnl"/>
        </w:rPr>
        <w:t xml:space="preserve">: </w:t>
      </w:r>
      <w:proofErr w:type="spellStart"/>
      <w:r w:rsidRPr="00D07AC0">
        <w:rPr>
          <w:rFonts w:ascii="Consolas" w:hAnsi="Consolas" w:cs="Menlo"/>
          <w:color w:val="AA0D91"/>
          <w:sz w:val="22"/>
          <w:szCs w:val="22"/>
          <w:lang w:val="es-ES_tradnl" w:eastAsia="es-ES_tradnl"/>
        </w:rPr>
        <w:t>self</w:t>
      </w:r>
      <w:proofErr w:type="spellEnd"/>
      <w:r w:rsidRPr="00D07AC0">
        <w:rPr>
          <w:rFonts w:ascii="Consolas" w:hAnsi="Consolas" w:cs="Menlo"/>
          <w:color w:val="000000"/>
          <w:sz w:val="22"/>
          <w:szCs w:val="22"/>
          <w:lang w:val="es-ES_tradnl" w:eastAsia="es-ES_tradnl"/>
        </w:rPr>
        <w:t>)</w:t>
      </w:r>
    </w:p>
    <w:p w:rsidR="00D53B34" w:rsidRPr="00D07AC0" w:rsidRDefault="00D53B34" w:rsidP="00D53B34">
      <w:pPr>
        <w:pBdr>
          <w:top w:val="single" w:sz="4" w:space="1" w:color="auto"/>
          <w:left w:val="single" w:sz="4" w:space="4" w:color="auto"/>
          <w:bottom w:val="single" w:sz="4" w:space="1" w:color="auto"/>
          <w:right w:val="single" w:sz="4" w:space="4" w:color="auto"/>
        </w:pBdr>
        <w:ind w:firstLine="708"/>
        <w:rPr>
          <w:rFonts w:ascii="Consolas" w:hAnsi="Consolas"/>
        </w:rPr>
      </w:pPr>
      <w:r w:rsidRPr="00D07AC0">
        <w:rPr>
          <w:rFonts w:ascii="Consolas" w:hAnsi="Consolas" w:cs="Menlo"/>
          <w:color w:val="000000"/>
          <w:sz w:val="22"/>
          <w:szCs w:val="22"/>
          <w:lang w:val="es-ES_tradnl" w:eastAsia="es-ES_tradnl"/>
        </w:rPr>
        <w:t>}</w:t>
      </w:r>
    </w:p>
    <w:p w:rsidR="00D53B34" w:rsidRDefault="00D53B34" w:rsidP="00D53B34">
      <w:pPr>
        <w:rPr>
          <w:rFonts w:ascii="Consolas" w:hAnsi="Consolas"/>
        </w:rPr>
      </w:pPr>
    </w:p>
    <w:p w:rsidR="00D53B34" w:rsidRPr="003D5CDA" w:rsidRDefault="00D53B34" w:rsidP="00D53B34">
      <w:pPr>
        <w:rPr>
          <w:rFonts w:cs="Arial"/>
        </w:rPr>
      </w:pPr>
      <w:r w:rsidRPr="003D5CDA">
        <w:rPr>
          <w:rFonts w:cs="Arial"/>
        </w:rPr>
        <w:t>Guardar Datos:</w:t>
      </w:r>
    </w:p>
    <w:p w:rsidR="00D53B34" w:rsidRPr="003D5CDA" w:rsidRDefault="00D53B34" w:rsidP="00D53B34">
      <w:pPr>
        <w:rPr>
          <w:rFonts w:cs="Arial"/>
        </w:rPr>
      </w:pPr>
    </w:p>
    <w:p w:rsidR="00D53B34" w:rsidRPr="003D5CDA" w:rsidRDefault="00D53B34" w:rsidP="00D53B34">
      <w:pPr>
        <w:rPr>
          <w:rFonts w:cs="Arial"/>
        </w:rPr>
      </w:pPr>
      <w:r w:rsidRPr="003D5CDA">
        <w:rPr>
          <w:rFonts w:cs="Arial"/>
        </w:rPr>
        <w:t xml:space="preserve">Para guardar datos lo primero que se necesita es tener una referencia al </w:t>
      </w:r>
      <w:proofErr w:type="spellStart"/>
      <w:r w:rsidRPr="003D5CDA">
        <w:rPr>
          <w:rFonts w:cs="Arial"/>
        </w:rPr>
        <w:t>path</w:t>
      </w:r>
      <w:proofErr w:type="spellEnd"/>
      <w:r w:rsidRPr="003D5CDA">
        <w:rPr>
          <w:rFonts w:cs="Arial"/>
        </w:rPr>
        <w:t xml:space="preserve"> donde queremos guardar nuestro objeto. Si queremos añadir un objeto JSON bajo la clave “</w:t>
      </w:r>
      <w:proofErr w:type="spellStart"/>
      <w:r w:rsidRPr="003D5CDA">
        <w:rPr>
          <w:rFonts w:cs="Arial"/>
        </w:rPr>
        <w:t>users</w:t>
      </w:r>
      <w:proofErr w:type="spellEnd"/>
      <w:r w:rsidRPr="003D5CDA">
        <w:rPr>
          <w:rFonts w:cs="Arial"/>
        </w:rPr>
        <w:t xml:space="preserve">”, lo primero será crear una referencia al </w:t>
      </w:r>
      <w:proofErr w:type="spellStart"/>
      <w:r w:rsidRPr="003D5CDA">
        <w:rPr>
          <w:rFonts w:cs="Arial"/>
        </w:rPr>
        <w:t>path</w:t>
      </w:r>
      <w:proofErr w:type="spellEnd"/>
      <w:r w:rsidRPr="003D5CDA">
        <w:rPr>
          <w:rFonts w:cs="Arial"/>
        </w:rPr>
        <w:t>:</w:t>
      </w:r>
    </w:p>
    <w:p w:rsidR="00D53B34" w:rsidRDefault="00D53B34" w:rsidP="00D53B34">
      <w:pPr>
        <w:rPr>
          <w:rFonts w:ascii="Consolas" w:hAnsi="Consolas"/>
        </w:rPr>
      </w:pPr>
    </w:p>
    <w:p w:rsidR="00D53B34" w:rsidRPr="006530D9" w:rsidRDefault="00D53B34" w:rsidP="00D53B34">
      <w:pPr>
        <w:pBdr>
          <w:top w:val="single" w:sz="4" w:space="1" w:color="auto"/>
          <w:left w:val="single" w:sz="4" w:space="4" w:color="auto"/>
          <w:bottom w:val="single" w:sz="4" w:space="1" w:color="auto"/>
          <w:right w:val="single" w:sz="4" w:space="4" w:color="auto"/>
        </w:pBdr>
        <w:jc w:val="left"/>
        <w:rPr>
          <w:rFonts w:ascii="Consolas" w:hAnsi="Consolas"/>
        </w:rPr>
      </w:pPr>
      <w:proofErr w:type="spellStart"/>
      <w:r w:rsidRPr="006530D9">
        <w:rPr>
          <w:rFonts w:ascii="Consolas" w:hAnsi="Consolas" w:cs="Menlo"/>
          <w:color w:val="AA0D91"/>
          <w:sz w:val="22"/>
          <w:szCs w:val="22"/>
          <w:lang w:val="es-ES_tradnl" w:eastAsia="es-ES_tradnl"/>
        </w:rPr>
        <w:t>let</w:t>
      </w:r>
      <w:proofErr w:type="spellEnd"/>
      <w:r w:rsidRPr="006530D9">
        <w:rPr>
          <w:rFonts w:ascii="Consolas" w:hAnsi="Consolas" w:cs="Menlo"/>
          <w:color w:val="000000"/>
          <w:sz w:val="22"/>
          <w:szCs w:val="22"/>
          <w:lang w:val="es-ES_tradnl" w:eastAsia="es-ES_tradnl"/>
        </w:rPr>
        <w:t xml:space="preserve"> </w:t>
      </w:r>
      <w:proofErr w:type="spellStart"/>
      <w:proofErr w:type="gramStart"/>
      <w:r w:rsidRPr="006530D9">
        <w:rPr>
          <w:rFonts w:ascii="Consolas" w:hAnsi="Consolas" w:cs="Menlo"/>
          <w:color w:val="000000"/>
          <w:sz w:val="22"/>
          <w:szCs w:val="22"/>
          <w:lang w:val="es-ES_tradnl" w:eastAsia="es-ES_tradnl"/>
        </w:rPr>
        <w:t>ref:</w:t>
      </w:r>
      <w:r w:rsidRPr="006530D9">
        <w:rPr>
          <w:rFonts w:ascii="Consolas" w:hAnsi="Consolas" w:cs="Menlo"/>
          <w:color w:val="3F6E74"/>
          <w:sz w:val="22"/>
          <w:szCs w:val="22"/>
          <w:lang w:val="es-ES_tradnl" w:eastAsia="es-ES_tradnl"/>
        </w:rPr>
        <w:t>FIRDatabaseReference</w:t>
      </w:r>
      <w:proofErr w:type="spellEnd"/>
      <w:proofErr w:type="gramEnd"/>
      <w:r w:rsidRPr="006530D9">
        <w:rPr>
          <w:rFonts w:ascii="Consolas" w:hAnsi="Consolas" w:cs="Menlo"/>
          <w:color w:val="000000"/>
          <w:sz w:val="22"/>
          <w:szCs w:val="22"/>
          <w:lang w:val="es-ES_tradnl" w:eastAsia="es-ES_tradnl"/>
        </w:rPr>
        <w:t xml:space="preserve"> = </w:t>
      </w:r>
      <w:proofErr w:type="spellStart"/>
      <w:r w:rsidRPr="006530D9">
        <w:rPr>
          <w:rFonts w:ascii="Consolas" w:hAnsi="Consolas" w:cs="Menlo"/>
          <w:color w:val="3F6E74"/>
          <w:sz w:val="22"/>
          <w:szCs w:val="22"/>
          <w:lang w:val="es-ES_tradnl" w:eastAsia="es-ES_tradnl"/>
        </w:rPr>
        <w:t>FIRDatabase</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database</w:t>
      </w:r>
      <w:proofErr w:type="spellEnd"/>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26474B"/>
          <w:sz w:val="22"/>
          <w:szCs w:val="22"/>
          <w:lang w:val="es-ES_tradnl" w:eastAsia="es-ES_tradnl"/>
        </w:rPr>
        <w:t>reference</w:t>
      </w:r>
      <w:proofErr w:type="spellEnd"/>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000000"/>
          <w:sz w:val="22"/>
          <w:szCs w:val="22"/>
          <w:lang w:val="es-ES_tradnl" w:eastAsia="es-ES_tradnl"/>
        </w:rPr>
        <w:t>withPath</w:t>
      </w:r>
      <w:proofErr w:type="spellEnd"/>
      <w:r w:rsidRPr="006530D9">
        <w:rPr>
          <w:rFonts w:ascii="Consolas" w:hAnsi="Consolas" w:cs="Menlo"/>
          <w:color w:val="000000"/>
          <w:sz w:val="22"/>
          <w:szCs w:val="22"/>
          <w:lang w:val="es-ES_tradnl" w:eastAsia="es-ES_tradnl"/>
        </w:rPr>
        <w:t xml:space="preserve">: </w:t>
      </w:r>
      <w:r w:rsidRPr="006530D9">
        <w:rPr>
          <w:rFonts w:ascii="Consolas" w:hAnsi="Consolas" w:cs="Menlo"/>
          <w:color w:val="C41A16"/>
          <w:sz w:val="22"/>
          <w:szCs w:val="22"/>
          <w:lang w:val="es-ES_tradnl" w:eastAsia="es-ES_tradnl"/>
        </w:rPr>
        <w:t>"</w:t>
      </w:r>
      <w:proofErr w:type="spellStart"/>
      <w:r w:rsidRPr="006530D9">
        <w:rPr>
          <w:rFonts w:ascii="Consolas" w:hAnsi="Consolas" w:cs="Menlo"/>
          <w:color w:val="C41A16"/>
          <w:sz w:val="22"/>
          <w:szCs w:val="22"/>
          <w:lang w:val="es-ES_tradnl" w:eastAsia="es-ES_tradnl"/>
        </w:rPr>
        <w:t>users</w:t>
      </w:r>
      <w:proofErr w:type="spellEnd"/>
      <w:r w:rsidRPr="006530D9">
        <w:rPr>
          <w:rFonts w:ascii="Consolas" w:hAnsi="Consolas" w:cs="Menlo"/>
          <w:color w:val="C41A16"/>
          <w:sz w:val="22"/>
          <w:szCs w:val="22"/>
          <w:lang w:val="es-ES_tradnl" w:eastAsia="es-ES_tradnl"/>
        </w:rPr>
        <w:t>"</w:t>
      </w:r>
      <w:r w:rsidRPr="006530D9">
        <w:rPr>
          <w:rFonts w:ascii="Consolas" w:hAnsi="Consolas" w:cs="Menlo"/>
          <w:color w:val="000000"/>
          <w:sz w:val="22"/>
          <w:szCs w:val="22"/>
          <w:lang w:val="es-ES_tradnl" w:eastAsia="es-ES_tradnl"/>
        </w:rPr>
        <w:t>)</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p>
    <w:p w:rsidR="00D53B34" w:rsidRPr="003D5CDA" w:rsidRDefault="00D53B34" w:rsidP="00D53B34">
      <w:pPr>
        <w:widowControl w:val="0"/>
        <w:tabs>
          <w:tab w:val="left" w:pos="543"/>
        </w:tabs>
        <w:suppressAutoHyphens w:val="0"/>
        <w:autoSpaceDE w:val="0"/>
        <w:autoSpaceDN w:val="0"/>
        <w:adjustRightInd w:val="0"/>
        <w:jc w:val="left"/>
        <w:rPr>
          <w:rFonts w:cs="Arial"/>
          <w:color w:val="000000"/>
          <w:lang w:val="es-ES_tradnl" w:eastAsia="es-ES_tradnl"/>
        </w:rPr>
      </w:pPr>
      <w:r w:rsidRPr="003D5CDA">
        <w:rPr>
          <w:rFonts w:cs="Arial"/>
          <w:color w:val="000000"/>
          <w:lang w:val="es-ES_tradnl" w:eastAsia="es-ES_tradnl"/>
        </w:rPr>
        <w:t xml:space="preserve">A </w:t>
      </w:r>
      <w:proofErr w:type="gramStart"/>
      <w:r w:rsidRPr="003D5CDA">
        <w:rPr>
          <w:rFonts w:cs="Arial"/>
          <w:color w:val="000000"/>
          <w:lang w:val="es-ES_tradnl" w:eastAsia="es-ES_tradnl"/>
        </w:rPr>
        <w:t>continuación</w:t>
      </w:r>
      <w:proofErr w:type="gramEnd"/>
      <w:r w:rsidRPr="003D5CDA">
        <w:rPr>
          <w:rFonts w:cs="Arial"/>
          <w:color w:val="000000"/>
          <w:lang w:val="es-ES_tradnl" w:eastAsia="es-ES_tradnl"/>
        </w:rPr>
        <w:t xml:space="preserve"> creamos un Usuario de la clase </w:t>
      </w:r>
      <w:proofErr w:type="spellStart"/>
      <w:r w:rsidRPr="003D5CDA">
        <w:rPr>
          <w:rFonts w:cs="Arial"/>
          <w:color w:val="000000"/>
          <w:lang w:val="es-ES_tradnl" w:eastAsia="es-ES_tradnl"/>
        </w:rPr>
        <w:t>User</w:t>
      </w:r>
      <w:proofErr w:type="spellEnd"/>
      <w:r w:rsidRPr="003D5CDA">
        <w:rPr>
          <w:rFonts w:cs="Arial"/>
          <w:color w:val="000000"/>
          <w:lang w:val="es-ES_tradnl" w:eastAsia="es-ES_tradnl"/>
        </w:rPr>
        <w:t xml:space="preserve"> con los datos recogidos de los Campos de Texto de la Vista. Con el método </w:t>
      </w:r>
      <w:proofErr w:type="spellStart"/>
      <w:r w:rsidRPr="003D5CDA">
        <w:rPr>
          <w:rFonts w:cs="Arial"/>
          <w:color w:val="000000"/>
          <w:lang w:val="es-ES_tradnl" w:eastAsia="es-ES_tradnl"/>
        </w:rPr>
        <w:t>toAnyObject</w:t>
      </w:r>
      <w:proofErr w:type="spellEnd"/>
      <w:r w:rsidRPr="003D5CDA">
        <w:rPr>
          <w:rFonts w:cs="Arial"/>
          <w:color w:val="000000"/>
          <w:lang w:val="es-ES_tradnl" w:eastAsia="es-ES_tradnl"/>
        </w:rPr>
        <w:t xml:space="preserve"> convertimos el objeto Usuario a un objeto genérico para facilitar el guardado en </w:t>
      </w:r>
      <w:proofErr w:type="spellStart"/>
      <w:r w:rsidRPr="003D5CDA">
        <w:rPr>
          <w:rFonts w:cs="Arial"/>
          <w:color w:val="000000"/>
          <w:lang w:val="es-ES_tradnl" w:eastAsia="es-ES_tradnl"/>
        </w:rPr>
        <w:t>Firebase</w:t>
      </w:r>
      <w:proofErr w:type="spellEnd"/>
      <w:r w:rsidRPr="003D5CDA">
        <w:rPr>
          <w:rFonts w:cs="Arial"/>
          <w:color w:val="000000"/>
          <w:lang w:val="es-ES_tradnl" w:eastAsia="es-ES_tradnl"/>
        </w:rPr>
        <w:t xml:space="preserve">. </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proofErr w:type="spellStart"/>
      <w:r w:rsidRPr="006530D9">
        <w:rPr>
          <w:rFonts w:ascii="Consolas" w:hAnsi="Consolas" w:cs="Menlo"/>
          <w:color w:val="AA0D91"/>
          <w:sz w:val="22"/>
          <w:szCs w:val="22"/>
          <w:lang w:val="es-ES_tradnl" w:eastAsia="es-ES_tradnl"/>
        </w:rPr>
        <w:t>var</w:t>
      </w:r>
      <w:proofErr w:type="spellEnd"/>
      <w:r w:rsidRPr="006530D9">
        <w:rPr>
          <w:rFonts w:ascii="Consolas" w:hAnsi="Consolas" w:cs="Menlo"/>
          <w:color w:val="000000"/>
          <w:sz w:val="22"/>
          <w:szCs w:val="22"/>
          <w:lang w:val="es-ES_tradnl" w:eastAsia="es-ES_tradnl"/>
        </w:rPr>
        <w:t xml:space="preserve"> </w:t>
      </w:r>
      <w:proofErr w:type="spellStart"/>
      <w:proofErr w:type="gramStart"/>
      <w:r w:rsidRPr="006530D9">
        <w:rPr>
          <w:rFonts w:ascii="Consolas" w:hAnsi="Consolas" w:cs="Menlo"/>
          <w:color w:val="000000"/>
          <w:sz w:val="22"/>
          <w:szCs w:val="22"/>
          <w:lang w:val="es-ES_tradnl" w:eastAsia="es-ES_tradnl"/>
        </w:rPr>
        <w:t>usuario:</w:t>
      </w:r>
      <w:r w:rsidRPr="006530D9">
        <w:rPr>
          <w:rFonts w:ascii="Consolas" w:hAnsi="Consolas" w:cs="Menlo"/>
          <w:color w:val="3F6E74"/>
          <w:sz w:val="22"/>
          <w:szCs w:val="22"/>
          <w:lang w:val="es-ES_tradnl" w:eastAsia="es-ES_tradnl"/>
        </w:rPr>
        <w:t>User</w:t>
      </w:r>
      <w:proofErr w:type="spellEnd"/>
      <w:proofErr w:type="gramEnd"/>
      <w:r w:rsidRPr="006530D9">
        <w:rPr>
          <w:rFonts w:ascii="Consolas" w:hAnsi="Consolas" w:cs="Menlo"/>
          <w:color w:val="000000"/>
          <w:sz w:val="22"/>
          <w:szCs w:val="22"/>
          <w:lang w:val="es-ES_tradnl" w:eastAsia="es-ES_tradnl"/>
        </w:rPr>
        <w:t xml:space="preserve"> = </w:t>
      </w:r>
      <w:proofErr w:type="spellStart"/>
      <w:r w:rsidRPr="006530D9">
        <w:rPr>
          <w:rFonts w:ascii="Consolas" w:hAnsi="Consolas" w:cs="Menlo"/>
          <w:color w:val="3F6E74"/>
          <w:sz w:val="22"/>
          <w:szCs w:val="22"/>
          <w:lang w:val="es-ES_tradnl" w:eastAsia="es-ES_tradnl"/>
        </w:rPr>
        <w:t>User</w:t>
      </w:r>
      <w:proofErr w:type="spellEnd"/>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000000"/>
          <w:sz w:val="22"/>
          <w:szCs w:val="22"/>
          <w:lang w:val="es-ES_tradnl" w:eastAsia="es-ES_tradnl"/>
        </w:rPr>
        <w:t>objectId</w:t>
      </w:r>
      <w:proofErr w:type="spellEnd"/>
      <w:r w:rsidRPr="006530D9">
        <w:rPr>
          <w:rFonts w:ascii="Consolas" w:hAnsi="Consolas" w:cs="Menlo"/>
          <w:color w:val="000000"/>
          <w:sz w:val="22"/>
          <w:szCs w:val="22"/>
          <w:lang w:val="es-ES_tradnl" w:eastAsia="es-ES_tradnl"/>
        </w:rPr>
        <w:t xml:space="preserve">: </w:t>
      </w:r>
      <w:r w:rsidRPr="006530D9">
        <w:rPr>
          <w:rFonts w:ascii="Consolas" w:hAnsi="Consolas" w:cs="Menlo"/>
          <w:color w:val="C41A16"/>
          <w:sz w:val="22"/>
          <w:szCs w:val="22"/>
          <w:lang w:val="es-ES_tradnl" w:eastAsia="es-ES_tradnl"/>
        </w:rPr>
        <w:t>"1"</w:t>
      </w:r>
      <w:r w:rsidRPr="006530D9">
        <w:rPr>
          <w:rFonts w:ascii="Consolas" w:hAnsi="Consolas" w:cs="Menlo"/>
          <w:color w:val="000000"/>
          <w:sz w:val="22"/>
          <w:szCs w:val="22"/>
          <w:lang w:val="es-ES_tradnl" w:eastAsia="es-ES_tradnl"/>
        </w:rPr>
        <w:t xml:space="preserve">,nombre: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nombreTF</w:t>
      </w:r>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5C2699"/>
          <w:sz w:val="22"/>
          <w:szCs w:val="22"/>
          <w:lang w:val="es-ES_tradnl" w:eastAsia="es-ES_tradnl"/>
        </w:rPr>
        <w:t>text</w:t>
      </w:r>
      <w:proofErr w:type="spellEnd"/>
      <w:r w:rsidRPr="006530D9">
        <w:rPr>
          <w:rFonts w:ascii="Consolas" w:hAnsi="Consolas" w:cs="Menlo"/>
          <w:color w:val="000000"/>
          <w:sz w:val="22"/>
          <w:szCs w:val="22"/>
          <w:lang w:val="es-ES_tradnl" w:eastAsia="es-ES_tradnl"/>
        </w:rPr>
        <w:t xml:space="preserve">!,apellidos: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apellidosTF</w:t>
      </w:r>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5C2699"/>
          <w:sz w:val="22"/>
          <w:szCs w:val="22"/>
          <w:lang w:val="es-ES_tradnl" w:eastAsia="es-ES_tradnl"/>
        </w:rPr>
        <w:t>text</w:t>
      </w:r>
      <w:proofErr w:type="spellEnd"/>
      <w:r w:rsidRPr="006530D9">
        <w:rPr>
          <w:rFonts w:ascii="Consolas" w:hAnsi="Consolas" w:cs="Menlo"/>
          <w:color w:val="000000"/>
          <w:sz w:val="22"/>
          <w:szCs w:val="22"/>
          <w:lang w:val="es-ES_tradnl" w:eastAsia="es-ES_tradnl"/>
        </w:rPr>
        <w:t xml:space="preserve">!,email: </w:t>
      </w:r>
      <w:proofErr w:type="spellStart"/>
      <w:r w:rsidRPr="006530D9">
        <w:rPr>
          <w:rFonts w:ascii="Consolas" w:hAnsi="Consolas" w:cs="Menlo"/>
          <w:color w:val="000000"/>
          <w:sz w:val="22"/>
          <w:szCs w:val="22"/>
          <w:lang w:val="es-ES_tradnl" w:eastAsia="es-ES_tradnl"/>
        </w:rPr>
        <w:t>email,password</w:t>
      </w:r>
      <w:proofErr w:type="spellEnd"/>
      <w:r w:rsidRPr="006530D9">
        <w:rPr>
          <w:rFonts w:ascii="Consolas" w:hAnsi="Consolas" w:cs="Menlo"/>
          <w:color w:val="000000"/>
          <w:sz w:val="22"/>
          <w:szCs w:val="22"/>
          <w:lang w:val="es-ES_tradnl" w:eastAsia="es-ES_tradnl"/>
        </w:rPr>
        <w:t xml:space="preserve">: </w:t>
      </w:r>
      <w:proofErr w:type="spellStart"/>
      <w:r w:rsidRPr="006530D9">
        <w:rPr>
          <w:rFonts w:ascii="Consolas" w:hAnsi="Consolas" w:cs="Menlo"/>
          <w:color w:val="000000"/>
          <w:sz w:val="22"/>
          <w:szCs w:val="22"/>
          <w:lang w:val="es-ES_tradnl" w:eastAsia="es-ES_tradnl"/>
        </w:rPr>
        <w:t>pass</w:t>
      </w:r>
      <w:proofErr w:type="spellEnd"/>
      <w:r w:rsidRPr="006530D9">
        <w:rPr>
          <w:rFonts w:ascii="Consolas" w:hAnsi="Consolas" w:cs="Menlo"/>
          <w:color w:val="000000"/>
          <w:sz w:val="22"/>
          <w:szCs w:val="22"/>
          <w:lang w:val="es-ES_tradnl" w:eastAsia="es-ES_tradnl"/>
        </w:rPr>
        <w: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proofErr w:type="spellStart"/>
      <w:r w:rsidRPr="006530D9">
        <w:rPr>
          <w:rFonts w:ascii="Consolas" w:hAnsi="Consolas" w:cs="Menlo"/>
          <w:color w:val="AA0D91"/>
          <w:sz w:val="22"/>
          <w:szCs w:val="22"/>
          <w:lang w:val="es-ES_tradnl" w:eastAsia="es-ES_tradnl"/>
        </w:rPr>
        <w:t>let</w:t>
      </w:r>
      <w:proofErr w:type="spellEnd"/>
      <w:r w:rsidRPr="006530D9">
        <w:rPr>
          <w:rFonts w:ascii="Consolas" w:hAnsi="Consolas" w:cs="Menlo"/>
          <w:color w:val="000000"/>
          <w:sz w:val="22"/>
          <w:szCs w:val="22"/>
          <w:lang w:val="es-ES_tradnl" w:eastAsia="es-ES_tradnl"/>
        </w:rPr>
        <w:t xml:space="preserve"> </w:t>
      </w:r>
      <w:proofErr w:type="spellStart"/>
      <w:r w:rsidRPr="006530D9">
        <w:rPr>
          <w:rFonts w:ascii="Consolas" w:hAnsi="Consolas" w:cs="Menlo"/>
          <w:color w:val="000000"/>
          <w:sz w:val="22"/>
          <w:szCs w:val="22"/>
          <w:lang w:val="es-ES_tradnl" w:eastAsia="es-ES_tradnl"/>
        </w:rPr>
        <w:t>userRef</w:t>
      </w:r>
      <w:proofErr w:type="spellEnd"/>
      <w:r w:rsidRPr="006530D9">
        <w:rPr>
          <w:rFonts w:ascii="Consolas" w:hAnsi="Consolas" w:cs="Menlo"/>
          <w:color w:val="000000"/>
          <w:sz w:val="22"/>
          <w:szCs w:val="22"/>
          <w:lang w:val="es-ES_tradnl" w:eastAsia="es-ES_tradnl"/>
        </w:rPr>
        <w:t xml:space="preserve"> = </w:t>
      </w:r>
      <w:proofErr w:type="spellStart"/>
      <w:proofErr w:type="gramStart"/>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ref</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child</w:t>
      </w:r>
      <w:proofErr w:type="spellEnd"/>
      <w:proofErr w:type="gramEnd"/>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000000"/>
          <w:sz w:val="22"/>
          <w:szCs w:val="22"/>
          <w:lang w:val="es-ES_tradnl" w:eastAsia="es-ES_tradnl"/>
        </w:rPr>
        <w:t>user</w:t>
      </w:r>
      <w:proofErr w:type="spellEnd"/>
      <w:r w:rsidRPr="006530D9">
        <w:rPr>
          <w:rFonts w:ascii="Consolas" w:hAnsi="Consolas" w:cs="Menlo"/>
          <w:color w:val="000000"/>
          <w:sz w:val="22"/>
          <w:szCs w:val="22"/>
          <w:lang w:val="es-ES_tradnl" w:eastAsia="es-ES_tradnl"/>
        </w:rPr>
        <w:t>!.</w:t>
      </w:r>
      <w:proofErr w:type="spellStart"/>
      <w:r w:rsidRPr="006530D9">
        <w:rPr>
          <w:rFonts w:ascii="Consolas" w:hAnsi="Consolas" w:cs="Menlo"/>
          <w:color w:val="3F6E74"/>
          <w:sz w:val="22"/>
          <w:szCs w:val="22"/>
          <w:lang w:val="es-ES_tradnl" w:eastAsia="es-ES_tradnl"/>
        </w:rPr>
        <w:t>uid</w:t>
      </w:r>
      <w:proofErr w:type="spellEnd"/>
      <w:r w:rsidRPr="006530D9">
        <w:rPr>
          <w:rFonts w:ascii="Consolas" w:hAnsi="Consolas" w:cs="Menlo"/>
          <w:color w:val="000000"/>
          <w:sz w:val="22"/>
          <w:szCs w:val="22"/>
          <w:lang w:val="es-ES_tradnl" w:eastAsia="es-ES_tradnl"/>
        </w:rPr>
        <w: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proofErr w:type="spellStart"/>
      <w:proofErr w:type="gramStart"/>
      <w:r w:rsidRPr="006530D9">
        <w:rPr>
          <w:rFonts w:ascii="Consolas" w:hAnsi="Consolas" w:cs="Menlo"/>
          <w:color w:val="000000"/>
          <w:sz w:val="22"/>
          <w:szCs w:val="22"/>
          <w:lang w:val="es-ES_tradnl" w:eastAsia="es-ES_tradnl"/>
        </w:rPr>
        <w:t>usuario.</w:t>
      </w:r>
      <w:r w:rsidRPr="006530D9">
        <w:rPr>
          <w:rFonts w:ascii="Consolas" w:hAnsi="Consolas" w:cs="Menlo"/>
          <w:color w:val="3F6E74"/>
          <w:sz w:val="22"/>
          <w:szCs w:val="22"/>
          <w:lang w:val="es-ES_tradnl" w:eastAsia="es-ES_tradnl"/>
        </w:rPr>
        <w:t>oficios</w:t>
      </w:r>
      <w:proofErr w:type="spellEnd"/>
      <w:proofErr w:type="gramEnd"/>
      <w:r w:rsidRPr="006530D9">
        <w:rPr>
          <w:rFonts w:ascii="Consolas" w:hAnsi="Consolas" w:cs="Menlo"/>
          <w:color w:val="000000"/>
          <w:sz w:val="22"/>
          <w:szCs w:val="22"/>
          <w:lang w:val="es-ES_tradnl" w:eastAsia="es-ES_tradnl"/>
        </w:rPr>
        <w:t xml:space="preserve"> = </w:t>
      </w:r>
      <w:proofErr w:type="spellStart"/>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oficiosList</w:t>
      </w:r>
      <w:proofErr w:type="spellEnd"/>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proofErr w:type="spellStart"/>
      <w:r w:rsidRPr="006530D9">
        <w:rPr>
          <w:rFonts w:ascii="Consolas" w:hAnsi="Consolas" w:cs="Menlo"/>
          <w:color w:val="000000"/>
          <w:sz w:val="22"/>
          <w:szCs w:val="22"/>
          <w:lang w:val="es-ES_tradnl" w:eastAsia="es-ES_tradnl"/>
        </w:rPr>
        <w:t>userRef.</w:t>
      </w:r>
      <w:r w:rsidRPr="006530D9">
        <w:rPr>
          <w:rFonts w:ascii="Consolas" w:hAnsi="Consolas" w:cs="Menlo"/>
          <w:color w:val="26474B"/>
          <w:sz w:val="22"/>
          <w:szCs w:val="22"/>
          <w:lang w:val="es-ES_tradnl" w:eastAsia="es-ES_tradnl"/>
        </w:rPr>
        <w:t>setValue</w:t>
      </w:r>
      <w:proofErr w:type="spellEnd"/>
      <w:r w:rsidRPr="006530D9">
        <w:rPr>
          <w:rFonts w:ascii="Consolas" w:hAnsi="Consolas" w:cs="Menlo"/>
          <w:color w:val="000000"/>
          <w:sz w:val="22"/>
          <w:szCs w:val="22"/>
          <w:lang w:val="es-ES_tradnl" w:eastAsia="es-ES_tradnl"/>
        </w:rPr>
        <w:t>(</w:t>
      </w:r>
      <w:proofErr w:type="spellStart"/>
      <w:proofErr w:type="gramStart"/>
      <w:r w:rsidRPr="006530D9">
        <w:rPr>
          <w:rFonts w:ascii="Consolas" w:hAnsi="Consolas" w:cs="Menlo"/>
          <w:color w:val="000000"/>
          <w:sz w:val="22"/>
          <w:szCs w:val="22"/>
          <w:lang w:val="es-ES_tradnl" w:eastAsia="es-ES_tradnl"/>
        </w:rPr>
        <w:t>usuario.</w:t>
      </w:r>
      <w:r w:rsidRPr="006530D9">
        <w:rPr>
          <w:rFonts w:ascii="Consolas" w:hAnsi="Consolas" w:cs="Menlo"/>
          <w:color w:val="26474B"/>
          <w:sz w:val="22"/>
          <w:szCs w:val="22"/>
          <w:lang w:val="es-ES_tradnl" w:eastAsia="es-ES_tradnl"/>
        </w:rPr>
        <w:t>toAnyObject</w:t>
      </w:r>
      <w:proofErr w:type="spellEnd"/>
      <w:proofErr w:type="gramEnd"/>
      <w:r w:rsidRPr="006530D9">
        <w:rPr>
          <w:rFonts w:ascii="Consolas" w:hAnsi="Consolas" w:cs="Menlo"/>
          <w:color w:val="000000"/>
          <w:sz w:val="22"/>
          <w:szCs w:val="22"/>
          <w:lang w:val="es-ES_tradnl" w:eastAsia="es-ES_tradnl"/>
        </w:rPr>
        <w: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userRef.</w:t>
      </w:r>
      <w:r w:rsidRPr="006530D9">
        <w:rPr>
          <w:rFonts w:ascii="Consolas" w:hAnsi="Consolas" w:cs="Menlo"/>
          <w:color w:val="26474B"/>
          <w:sz w:val="22"/>
          <w:szCs w:val="22"/>
          <w:lang w:val="es-ES_tradnl" w:eastAsia="es-ES_tradnl"/>
        </w:rPr>
        <w:t>child</w:t>
      </w:r>
      <w:r w:rsidRPr="006530D9">
        <w:rPr>
          <w:rFonts w:ascii="Consolas" w:hAnsi="Consolas" w:cs="Menlo"/>
          <w:color w:val="000000"/>
          <w:sz w:val="22"/>
          <w:szCs w:val="22"/>
          <w:lang w:val="es-ES_tradnl" w:eastAsia="es-ES_tradnl"/>
        </w:rPr>
        <w:t>(</w:t>
      </w:r>
      <w:r w:rsidRPr="006530D9">
        <w:rPr>
          <w:rFonts w:ascii="Consolas" w:hAnsi="Consolas" w:cs="Menlo"/>
          <w:color w:val="C41A16"/>
          <w:sz w:val="22"/>
          <w:szCs w:val="22"/>
          <w:lang w:val="es-ES_tradnl" w:eastAsia="es-ES_tradnl"/>
        </w:rPr>
        <w:t>"oficios"</w:t>
      </w:r>
      <w:proofErr w:type="gramStart"/>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setValue</w:t>
      </w:r>
      <w:proofErr w:type="gramEnd"/>
      <w:r w:rsidRPr="006530D9">
        <w:rPr>
          <w:rFonts w:ascii="Consolas" w:hAnsi="Consolas" w:cs="Menlo"/>
          <w:color w:val="000000"/>
          <w:sz w:val="22"/>
          <w:szCs w:val="22"/>
          <w:lang w:val="es-ES_tradnl" w:eastAsia="es-ES_tradnl"/>
        </w:rPr>
        <w:t>(usuario.</w:t>
      </w:r>
      <w:r w:rsidRPr="006530D9">
        <w:rPr>
          <w:rFonts w:ascii="Consolas" w:hAnsi="Consolas" w:cs="Menlo"/>
          <w:color w:val="26474B"/>
          <w:sz w:val="22"/>
          <w:szCs w:val="22"/>
          <w:lang w:val="es-ES_tradnl" w:eastAsia="es-ES_tradnl"/>
        </w:rPr>
        <w:t>oficiosToAnyObjectList</w:t>
      </w:r>
      <w:r w:rsidRPr="006530D9">
        <w:rPr>
          <w:rFonts w:ascii="Consolas" w:hAnsi="Consolas" w:cs="Menlo"/>
          <w:color w:val="000000"/>
          <w:sz w:val="22"/>
          <w:szCs w:val="22"/>
          <w:lang w:val="es-ES_tradnl" w:eastAsia="es-ES_tradnl"/>
        </w:rPr>
        <w:t>())</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r>
        <w:rPr>
          <w:rFonts w:ascii="Menlo" w:hAnsi="Menlo" w:cs="Menlo"/>
          <w:color w:val="000000"/>
          <w:sz w:val="22"/>
          <w:szCs w:val="22"/>
          <w:lang w:val="es-ES_tradnl" w:eastAsia="es-ES_tradnl"/>
        </w:rPr>
        <w:t xml:space="preserve">                    </w:t>
      </w:r>
    </w:p>
    <w:p w:rsidR="00D53B34" w:rsidRDefault="00D53B34" w:rsidP="00D53B34">
      <w:pPr>
        <w:rPr>
          <w:rFonts w:cs="Arial"/>
          <w:color w:val="000000"/>
          <w:lang w:val="es-ES_tradnl" w:eastAsia="es-ES_tradnl"/>
        </w:rPr>
      </w:pPr>
      <w:proofErr w:type="gramStart"/>
      <w:r w:rsidRPr="003D5CDA">
        <w:rPr>
          <w:rFonts w:cs="Arial"/>
          <w:color w:val="000000"/>
          <w:lang w:val="es-ES_tradnl" w:eastAsia="es-ES_tradnl"/>
        </w:rPr>
        <w:lastRenderedPageBreak/>
        <w:t>Finalmente</w:t>
      </w:r>
      <w:proofErr w:type="gramEnd"/>
      <w:r w:rsidRPr="003D5CDA">
        <w:rPr>
          <w:rFonts w:cs="Arial"/>
          <w:color w:val="000000"/>
          <w:lang w:val="es-ES_tradnl" w:eastAsia="es-ES_tradnl"/>
        </w:rPr>
        <w:t xml:space="preserve"> con el método </w:t>
      </w:r>
      <w:proofErr w:type="spellStart"/>
      <w:r w:rsidRPr="003D5CDA">
        <w:rPr>
          <w:rFonts w:cs="Arial"/>
          <w:color w:val="000000"/>
          <w:lang w:val="es-ES_tradnl" w:eastAsia="es-ES_tradnl"/>
        </w:rPr>
        <w:t>setValue</w:t>
      </w:r>
      <w:proofErr w:type="spellEnd"/>
      <w:r w:rsidRPr="003D5CDA">
        <w:rPr>
          <w:rFonts w:cs="Arial"/>
          <w:color w:val="000000"/>
          <w:lang w:val="es-ES_tradnl" w:eastAsia="es-ES_tradnl"/>
        </w:rPr>
        <w:t xml:space="preserve"> podemos guardar o editar los datos en </w:t>
      </w:r>
      <w:proofErr w:type="spellStart"/>
      <w:r w:rsidRPr="003D5CDA">
        <w:rPr>
          <w:rFonts w:cs="Arial"/>
          <w:color w:val="000000"/>
          <w:lang w:val="es-ES_tradnl" w:eastAsia="es-ES_tradnl"/>
        </w:rPr>
        <w:t>Firebase</w:t>
      </w:r>
      <w:proofErr w:type="spellEnd"/>
      <w:r w:rsidRPr="003D5CDA">
        <w:rPr>
          <w:rFonts w:cs="Arial"/>
          <w:color w:val="000000"/>
          <w:lang w:val="es-ES_tradnl" w:eastAsia="es-ES_tradnl"/>
        </w:rPr>
        <w:t xml:space="preserve">. Esto último se hace en la última línea, donde un </w:t>
      </w:r>
      <w:proofErr w:type="spellStart"/>
      <w:r w:rsidRPr="003D5CDA">
        <w:rPr>
          <w:rFonts w:cs="Arial"/>
          <w:color w:val="000000"/>
          <w:lang w:val="es-ES_tradnl" w:eastAsia="es-ES_tradnl"/>
        </w:rPr>
        <w:t>array</w:t>
      </w:r>
      <w:proofErr w:type="spellEnd"/>
      <w:r w:rsidRPr="003D5CDA">
        <w:rPr>
          <w:rFonts w:cs="Arial"/>
          <w:color w:val="000000"/>
          <w:lang w:val="es-ES_tradnl" w:eastAsia="es-ES_tradnl"/>
        </w:rPr>
        <w:t xml:space="preserve"> de datos es añadido al usuario anteriormente creado bajo la clave “oficios”.</w:t>
      </w:r>
    </w:p>
    <w:p w:rsidR="00D53B34" w:rsidRDefault="00D53B34" w:rsidP="00D53B34">
      <w:pPr>
        <w:rPr>
          <w:rFonts w:cs="Arial"/>
          <w:color w:val="000000"/>
          <w:lang w:val="es-ES_tradnl" w:eastAsia="es-ES_tradnl"/>
        </w:rPr>
      </w:pPr>
    </w:p>
    <w:p w:rsidR="00D53B34" w:rsidRPr="00071EB8" w:rsidRDefault="00D53B34" w:rsidP="00D53B34">
      <w:pPr>
        <w:rPr>
          <w:rFonts w:cs="Arial"/>
          <w:b/>
        </w:rPr>
      </w:pPr>
      <w:r w:rsidRPr="00071EB8">
        <w:rPr>
          <w:rFonts w:cs="Arial"/>
          <w:b/>
          <w:color w:val="000000"/>
          <w:lang w:val="es-ES_tradnl" w:eastAsia="es-ES_tradnl"/>
        </w:rPr>
        <w:t xml:space="preserve">3.1.2 Implementación del Chat usando </w:t>
      </w:r>
      <w:proofErr w:type="spellStart"/>
      <w:r w:rsidRPr="00071EB8">
        <w:rPr>
          <w:rFonts w:cs="Arial"/>
          <w:b/>
          <w:color w:val="000000"/>
          <w:lang w:val="es-ES_tradnl" w:eastAsia="es-ES_tradnl"/>
        </w:rPr>
        <w:t>Firebase</w:t>
      </w:r>
      <w:proofErr w:type="spellEnd"/>
    </w:p>
    <w:p w:rsidR="00D53B34" w:rsidRDefault="00D53B34" w:rsidP="00D53B34">
      <w:pPr>
        <w:rPr>
          <w:rFonts w:ascii="Consolas" w:hAnsi="Consolas"/>
        </w:rPr>
      </w:pPr>
    </w:p>
    <w:p w:rsidR="00D53B34" w:rsidRDefault="00D53B34" w:rsidP="00D53B34">
      <w:pPr>
        <w:rPr>
          <w:rFonts w:cs="Arial"/>
        </w:rPr>
      </w:pPr>
      <w:r>
        <w:rPr>
          <w:rFonts w:cs="Arial"/>
        </w:rPr>
        <w:t>Una parte importante de la aplicación es la comunicación entre cliente y profesional, por lo que es requerido al menos un chat para que ambos puedan intercambiar opiniones, números de teléfono y negociar precios.</w:t>
      </w:r>
    </w:p>
    <w:p w:rsidR="00D53B34" w:rsidRDefault="00D53B34" w:rsidP="00D53B34">
      <w:pPr>
        <w:rPr>
          <w:rFonts w:cs="Arial"/>
        </w:rPr>
      </w:pPr>
    </w:p>
    <w:p w:rsidR="00D53B34" w:rsidRDefault="00D53B34" w:rsidP="00D53B34">
      <w:pPr>
        <w:rPr>
          <w:rFonts w:cs="Arial"/>
        </w:rPr>
      </w:pPr>
      <w:r>
        <w:rPr>
          <w:rFonts w:cs="Arial"/>
        </w:rPr>
        <w:t>Para realizar el chat se ha hecho uso de una librería externa, llamada “</w:t>
      </w:r>
      <w:proofErr w:type="spellStart"/>
      <w:r>
        <w:rPr>
          <w:rFonts w:cs="Arial"/>
        </w:rPr>
        <w:t>JSQMessagesViewController</w:t>
      </w:r>
      <w:proofErr w:type="spellEnd"/>
      <w:r>
        <w:rPr>
          <w:rFonts w:cs="Arial"/>
        </w:rPr>
        <w:t xml:space="preserve">” [10] que nos proporciona un </w:t>
      </w:r>
      <w:proofErr w:type="spellStart"/>
      <w:r>
        <w:rPr>
          <w:rFonts w:cs="Arial"/>
        </w:rPr>
        <w:t>ViewController</w:t>
      </w:r>
      <w:proofErr w:type="spellEnd"/>
      <w:r>
        <w:rPr>
          <w:rFonts w:cs="Arial"/>
        </w:rPr>
        <w:t xml:space="preserve"> con la interfaz gráfica y elementos de control necesarios para realizar un Chat entre al menos dos dispositivos.</w:t>
      </w:r>
    </w:p>
    <w:p w:rsidR="00D53B34" w:rsidRDefault="00D53B34" w:rsidP="00D53B34">
      <w:pPr>
        <w:rPr>
          <w:rFonts w:cs="Arial"/>
        </w:rPr>
      </w:pPr>
    </w:p>
    <w:p w:rsidR="00D53B34" w:rsidRDefault="00D53B34" w:rsidP="00D53B34">
      <w:pPr>
        <w:rPr>
          <w:rFonts w:cs="Arial"/>
        </w:rPr>
      </w:pPr>
      <w:r>
        <w:rPr>
          <w:rFonts w:cs="Arial"/>
        </w:rPr>
        <w:t xml:space="preserve">Para añadir esta librería al proyecto es necesario utilizar </w:t>
      </w:r>
      <w:proofErr w:type="spellStart"/>
      <w:r>
        <w:rPr>
          <w:rFonts w:cs="Arial"/>
        </w:rPr>
        <w:t>Cocoapods</w:t>
      </w:r>
      <w:proofErr w:type="spellEnd"/>
      <w:r>
        <w:rPr>
          <w:rFonts w:cs="Arial"/>
        </w:rPr>
        <w:t xml:space="preserve"> e incorporar el </w:t>
      </w:r>
      <w:proofErr w:type="spellStart"/>
      <w:r>
        <w:rPr>
          <w:rFonts w:cs="Arial"/>
        </w:rPr>
        <w:t>pod</w:t>
      </w:r>
      <w:proofErr w:type="spellEnd"/>
      <w:r>
        <w:rPr>
          <w:rFonts w:cs="Arial"/>
        </w:rPr>
        <w:t xml:space="preserve"> de </w:t>
      </w:r>
      <w:proofErr w:type="spellStart"/>
      <w:r>
        <w:rPr>
          <w:rFonts w:cs="Arial"/>
        </w:rPr>
        <w:t>JSQMessagesViewController</w:t>
      </w:r>
      <w:proofErr w:type="spellEnd"/>
      <w:r>
        <w:rPr>
          <w:rFonts w:cs="Arial"/>
        </w:rPr>
        <w:t xml:space="preserve"> añadiendo la siguiente línea a </w:t>
      </w:r>
      <w:proofErr w:type="spellStart"/>
      <w:r>
        <w:rPr>
          <w:rFonts w:cs="Arial"/>
        </w:rPr>
        <w:t>nuesto</w:t>
      </w:r>
      <w:proofErr w:type="spellEnd"/>
      <w:r>
        <w:rPr>
          <w:rFonts w:cs="Arial"/>
        </w:rPr>
        <w:t xml:space="preserve"> </w:t>
      </w:r>
      <w:proofErr w:type="spellStart"/>
      <w:r>
        <w:rPr>
          <w:rFonts w:cs="Arial"/>
        </w:rPr>
        <w:t>PodFile</w:t>
      </w:r>
      <w:proofErr w:type="spellEnd"/>
      <w:r>
        <w:rPr>
          <w:rFonts w:cs="Arial"/>
        </w:rPr>
        <w:t>:</w:t>
      </w:r>
    </w:p>
    <w:p w:rsidR="00D53B34" w:rsidRPr="00B72584" w:rsidRDefault="00D53B34" w:rsidP="00D53B34">
      <w:pPr>
        <w:rPr>
          <w:rFonts w:cs="Arial"/>
        </w:rPr>
      </w:pPr>
    </w:p>
    <w:p w:rsidR="00D53B34" w:rsidRPr="00B72584" w:rsidRDefault="00D53B34" w:rsidP="00D53B34">
      <w:pPr>
        <w:pBdr>
          <w:top w:val="single" w:sz="4" w:space="1" w:color="auto"/>
          <w:left w:val="single" w:sz="4" w:space="4" w:color="auto"/>
          <w:bottom w:val="single" w:sz="4" w:space="1" w:color="auto"/>
          <w:right w:val="single" w:sz="4" w:space="4" w:color="auto"/>
        </w:pBdr>
        <w:rPr>
          <w:rFonts w:ascii="Consolas" w:hAnsi="Consolas" w:cs="Arial"/>
          <w:sz w:val="22"/>
          <w:szCs w:val="22"/>
        </w:rPr>
      </w:pPr>
      <w:proofErr w:type="spellStart"/>
      <w:r w:rsidRPr="00B72584">
        <w:rPr>
          <w:rFonts w:ascii="Consolas" w:hAnsi="Consolas" w:cs="Arial"/>
          <w:sz w:val="22"/>
          <w:szCs w:val="22"/>
        </w:rPr>
        <w:t>pod</w:t>
      </w:r>
      <w:proofErr w:type="spellEnd"/>
      <w:r w:rsidRPr="00B72584">
        <w:rPr>
          <w:rFonts w:ascii="Consolas" w:hAnsi="Consolas" w:cs="Arial"/>
          <w:sz w:val="22"/>
          <w:szCs w:val="22"/>
        </w:rPr>
        <w:t xml:space="preserve"> ‘</w:t>
      </w:r>
      <w:proofErr w:type="spellStart"/>
      <w:r w:rsidRPr="00B72584">
        <w:rPr>
          <w:rFonts w:ascii="Consolas" w:hAnsi="Consolas" w:cs="Arial"/>
          <w:sz w:val="22"/>
          <w:szCs w:val="22"/>
        </w:rPr>
        <w:t>JSQMessagesViewController</w:t>
      </w:r>
      <w:proofErr w:type="spellEnd"/>
      <w:r w:rsidRPr="00B72584">
        <w:rPr>
          <w:rFonts w:ascii="Consolas" w:hAnsi="Consolas" w:cs="Arial"/>
          <w:sz w:val="22"/>
          <w:szCs w:val="22"/>
        </w:rPr>
        <w:t>’</w:t>
      </w:r>
    </w:p>
    <w:p w:rsidR="00D53B34" w:rsidRDefault="00D53B34" w:rsidP="00D53B34">
      <w:pPr>
        <w:rPr>
          <w:rFonts w:cs="Arial"/>
        </w:rPr>
      </w:pPr>
    </w:p>
    <w:p w:rsidR="00D53B34" w:rsidRDefault="00D53B34" w:rsidP="00D53B34">
      <w:pPr>
        <w:rPr>
          <w:rFonts w:cs="Arial"/>
        </w:rPr>
      </w:pPr>
      <w:r>
        <w:rPr>
          <w:rFonts w:cs="Arial"/>
        </w:rPr>
        <w:t>Posteriormente se requiere instalar la librería ejecutando desde el terminal de Mac:</w:t>
      </w:r>
    </w:p>
    <w:p w:rsidR="00D53B34" w:rsidRDefault="00D53B34" w:rsidP="00D53B34">
      <w:pPr>
        <w:rPr>
          <w:rFonts w:cs="Arial"/>
        </w:rPr>
      </w:pPr>
    </w:p>
    <w:p w:rsidR="00D53B34" w:rsidRPr="00B72584" w:rsidRDefault="00D53B34" w:rsidP="00D53B34">
      <w:pPr>
        <w:pBdr>
          <w:top w:val="single" w:sz="4" w:space="1" w:color="auto"/>
          <w:left w:val="single" w:sz="4" w:space="4" w:color="auto"/>
          <w:bottom w:val="single" w:sz="4" w:space="1" w:color="auto"/>
          <w:right w:val="single" w:sz="4" w:space="4" w:color="auto"/>
        </w:pBdr>
        <w:rPr>
          <w:rFonts w:ascii="Consolas" w:hAnsi="Consolas" w:cs="Arial"/>
          <w:sz w:val="22"/>
          <w:szCs w:val="22"/>
        </w:rPr>
      </w:pPr>
      <w:proofErr w:type="spellStart"/>
      <w:r w:rsidRPr="00B72584">
        <w:rPr>
          <w:rFonts w:ascii="Consolas" w:hAnsi="Consolas" w:cs="Arial"/>
          <w:sz w:val="22"/>
          <w:szCs w:val="22"/>
        </w:rPr>
        <w:t>pod</w:t>
      </w:r>
      <w:proofErr w:type="spellEnd"/>
      <w:r w:rsidRPr="00B72584">
        <w:rPr>
          <w:rFonts w:ascii="Consolas" w:hAnsi="Consolas" w:cs="Arial"/>
          <w:sz w:val="22"/>
          <w:szCs w:val="22"/>
        </w:rPr>
        <w:t xml:space="preserve"> </w:t>
      </w:r>
      <w:proofErr w:type="spellStart"/>
      <w:r w:rsidRPr="00B72584">
        <w:rPr>
          <w:rFonts w:ascii="Consolas" w:hAnsi="Consolas" w:cs="Arial"/>
          <w:sz w:val="22"/>
          <w:szCs w:val="22"/>
        </w:rPr>
        <w:t>install</w:t>
      </w:r>
      <w:proofErr w:type="spellEnd"/>
    </w:p>
    <w:p w:rsidR="00D53B34" w:rsidRDefault="00D53B34" w:rsidP="00D53B34">
      <w:pPr>
        <w:rPr>
          <w:rFonts w:cs="Arial"/>
        </w:rPr>
      </w:pPr>
    </w:p>
    <w:p w:rsidR="00D53B34" w:rsidRDefault="00D53B34" w:rsidP="00D53B34">
      <w:pPr>
        <w:rPr>
          <w:rFonts w:cs="Arial"/>
        </w:rPr>
      </w:pPr>
      <w:r>
        <w:rPr>
          <w:rFonts w:cs="Arial"/>
        </w:rPr>
        <w:t xml:space="preserve">Un elemento importante a destacar de la implementación del </w:t>
      </w:r>
      <w:proofErr w:type="spellStart"/>
      <w:r>
        <w:rPr>
          <w:rFonts w:cs="Arial"/>
        </w:rPr>
        <w:t>ViewController</w:t>
      </w:r>
      <w:proofErr w:type="spellEnd"/>
      <w:r>
        <w:rPr>
          <w:rFonts w:cs="Arial"/>
        </w:rPr>
        <w:t xml:space="preserve"> que hereda del </w:t>
      </w:r>
      <w:proofErr w:type="spellStart"/>
      <w:r>
        <w:rPr>
          <w:rFonts w:cs="Arial"/>
        </w:rPr>
        <w:t>incluído</w:t>
      </w:r>
      <w:proofErr w:type="spellEnd"/>
      <w:r>
        <w:rPr>
          <w:rFonts w:cs="Arial"/>
        </w:rPr>
        <w:t xml:space="preserve"> en la librería es la estructura del chat en </w:t>
      </w:r>
      <w:proofErr w:type="spellStart"/>
      <w:r>
        <w:rPr>
          <w:rFonts w:cs="Arial"/>
        </w:rPr>
        <w:t>Firebase</w:t>
      </w:r>
      <w:proofErr w:type="spellEnd"/>
      <w:r>
        <w:rPr>
          <w:rFonts w:cs="Arial"/>
        </w:rPr>
        <w:t>. Este se guarda en la base de datos como un objeto JSON al igual que los Usuarios, Oficios y otros objetos. Todos los chats derivan se guardan bajo la clave “chats”.</w:t>
      </w:r>
    </w:p>
    <w:p w:rsidR="00D53B34" w:rsidRDefault="00D53B34" w:rsidP="00D53B34">
      <w:pPr>
        <w:rPr>
          <w:rFonts w:cs="Arial"/>
        </w:rPr>
      </w:pPr>
    </w:p>
    <w:p w:rsidR="00D53B34" w:rsidRDefault="00D53B34" w:rsidP="00D53B34">
      <w:pPr>
        <w:rPr>
          <w:rFonts w:cs="Arial"/>
        </w:rPr>
      </w:pPr>
      <w:r>
        <w:rPr>
          <w:rFonts w:cs="Arial"/>
        </w:rPr>
        <w:t>Cada chat necesita un identificador único, el cual se crea mediante la unión de los identificadores de usuario acortados, y usando las iniciales del usuario. Para que siempre se utilice el mismo identificador (sin importar quien inicie la sesión), se comprueba que identificador es mayor alfabéticamente hablando.</w:t>
      </w:r>
    </w:p>
    <w:p w:rsidR="00D53B34" w:rsidRDefault="00D53B34" w:rsidP="00D53B34">
      <w:pPr>
        <w:rPr>
          <w:rFonts w:cs="Arial"/>
        </w:rPr>
      </w:pPr>
    </w:p>
    <w:p w:rsidR="00D53B34" w:rsidRDefault="00D53B34" w:rsidP="00D53B34">
      <w:pPr>
        <w:rPr>
          <w:rFonts w:cs="Arial"/>
        </w:rPr>
      </w:pPr>
      <w:r>
        <w:rPr>
          <w:rFonts w:cs="Arial"/>
        </w:rPr>
        <w:t>El método para crear el identificador es el siguiente:</w:t>
      </w:r>
    </w:p>
    <w:p w:rsidR="00D53B34" w:rsidRDefault="00D53B34" w:rsidP="00D53B34">
      <w:pPr>
        <w:rPr>
          <w:rFonts w:cs="Arial"/>
        </w:rPr>
      </w:pP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func</w:t>
      </w:r>
      <w:proofErr w:type="spellEnd"/>
      <w:r w:rsidRPr="00B72584">
        <w:rPr>
          <w:rStyle w:val="s1"/>
          <w:rFonts w:ascii="Consolas" w:hAnsi="Consolas"/>
          <w:color w:val="000000" w:themeColor="text1"/>
          <w:sz w:val="22"/>
          <w:szCs w:val="22"/>
        </w:rPr>
        <w:t xml:space="preserve"> </w:t>
      </w:r>
      <w:proofErr w:type="spellStart"/>
      <w:proofErr w:type="gramStart"/>
      <w:r w:rsidRPr="00B72584">
        <w:rPr>
          <w:rStyle w:val="s1"/>
          <w:rFonts w:ascii="Consolas" w:hAnsi="Consolas"/>
          <w:color w:val="000000" w:themeColor="text1"/>
          <w:sz w:val="22"/>
          <w:szCs w:val="22"/>
        </w:rPr>
        <w:t>createChatIdentifier</w:t>
      </w:r>
      <w:proofErr w:type="spellEnd"/>
      <w:r w:rsidRPr="00B72584">
        <w:rPr>
          <w:rStyle w:val="s1"/>
          <w:rFonts w:ascii="Consolas" w:hAnsi="Consolas"/>
          <w:color w:val="000000" w:themeColor="text1"/>
          <w:sz w:val="22"/>
          <w:szCs w:val="22"/>
        </w:rPr>
        <w:t>(</w:t>
      </w:r>
      <w:proofErr w:type="gramEnd"/>
      <w:r w:rsidRPr="00B72584">
        <w:rPr>
          <w:rStyle w:val="s1"/>
          <w:rFonts w:ascii="Consolas" w:hAnsi="Consolas"/>
          <w:color w:val="000000" w:themeColor="text1"/>
          <w:sz w:val="22"/>
          <w:szCs w:val="22"/>
        </w:rPr>
        <w:t xml:space="preserve">id1: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id2: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name1: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name2: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surname1: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surname2: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-&gt;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var</w:t>
      </w:r>
      <w:proofErr w:type="spellEnd"/>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identifier</w:t>
      </w:r>
      <w:proofErr w:type="spellEnd"/>
      <w:r w:rsidRPr="00B72584">
        <w:rPr>
          <w:rStyle w:val="s1"/>
          <w:rFonts w:ascii="Consolas" w:hAnsi="Consolas"/>
          <w:color w:val="000000" w:themeColor="text1"/>
          <w:sz w:val="22"/>
          <w:szCs w:val="22"/>
        </w:rPr>
        <w:t xml:space="preserve">: </w:t>
      </w:r>
      <w:proofErr w:type="spellStart"/>
      <w:r w:rsidRPr="00B72584">
        <w:rPr>
          <w:rStyle w:val="s3"/>
          <w:rFonts w:ascii="Consolas" w:hAnsi="Consolas"/>
          <w:color w:val="000000" w:themeColor="text1"/>
          <w:sz w:val="22"/>
          <w:szCs w:val="22"/>
        </w:rPr>
        <w:t>String</w:t>
      </w:r>
      <w:proofErr w:type="spellEnd"/>
      <w:r w:rsidRPr="00B72584">
        <w:rPr>
          <w:rStyle w:val="s1"/>
          <w:rFonts w:ascii="Consolas" w:hAnsi="Consolas"/>
          <w:color w:val="000000" w:themeColor="text1"/>
          <w:sz w:val="22"/>
          <w:szCs w:val="22"/>
        </w:rPr>
        <w:t xml:space="preserve"> = </w:t>
      </w:r>
      <w:r w:rsidRPr="00B72584">
        <w:rPr>
          <w:rStyle w:val="s4"/>
          <w:rFonts w:ascii="Consolas" w:hAnsi="Consolas"/>
          <w:color w:val="000000" w:themeColor="text1"/>
          <w:sz w:val="22"/>
          <w:szCs w:val="22"/>
        </w:rPr>
        <w:t>""</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if</w:t>
      </w:r>
      <w:proofErr w:type="spellEnd"/>
      <w:r w:rsidRPr="00B72584">
        <w:rPr>
          <w:rStyle w:val="s1"/>
          <w:rFonts w:ascii="Consolas" w:hAnsi="Consolas"/>
          <w:color w:val="000000" w:themeColor="text1"/>
          <w:sz w:val="22"/>
          <w:szCs w:val="22"/>
        </w:rPr>
        <w:t>(</w:t>
      </w:r>
      <w:proofErr w:type="spellStart"/>
      <w:r w:rsidRPr="00B72584">
        <w:rPr>
          <w:rStyle w:val="s5"/>
          <w:rFonts w:ascii="Consolas" w:hAnsi="Consolas"/>
          <w:color w:val="000000" w:themeColor="text1"/>
          <w:sz w:val="22"/>
          <w:szCs w:val="22"/>
        </w:rPr>
        <w:t>correctIdLen</w:t>
      </w:r>
      <w:proofErr w:type="spellEnd"/>
      <w:r w:rsidRPr="00B72584">
        <w:rPr>
          <w:rStyle w:val="s1"/>
          <w:rFonts w:ascii="Consolas" w:hAnsi="Consolas"/>
          <w:color w:val="000000" w:themeColor="text1"/>
          <w:sz w:val="22"/>
          <w:szCs w:val="22"/>
        </w:rPr>
        <w:t>(id</w:t>
      </w:r>
      <w:proofErr w:type="gramStart"/>
      <w:r w:rsidRPr="00B72584">
        <w:rPr>
          <w:rStyle w:val="s1"/>
          <w:rFonts w:ascii="Consolas" w:hAnsi="Consolas"/>
          <w:color w:val="000000" w:themeColor="text1"/>
          <w:sz w:val="22"/>
          <w:szCs w:val="22"/>
        </w:rPr>
        <w:t>1,id</w:t>
      </w:r>
      <w:proofErr w:type="gramEnd"/>
      <w:r w:rsidRPr="00B72584">
        <w:rPr>
          <w:rStyle w:val="s1"/>
          <w:rFonts w:ascii="Consolas" w:hAnsi="Consolas"/>
          <w:color w:val="000000" w:themeColor="text1"/>
          <w:sz w:val="22"/>
          <w:szCs w:val="22"/>
        </w:rPr>
        <w:t xml:space="preserve">2) </w:t>
      </w:r>
      <w:r w:rsidRPr="00B72584">
        <w:rPr>
          <w:rStyle w:val="s6"/>
          <w:rFonts w:ascii="Consolas" w:hAnsi="Consolas"/>
          <w:color w:val="000000" w:themeColor="text1"/>
          <w:sz w:val="22"/>
          <w:szCs w:val="22"/>
        </w:rPr>
        <w:t>&amp;&amp;</w:t>
      </w:r>
      <w:r w:rsidRPr="00B72584">
        <w:rPr>
          <w:rStyle w:val="s1"/>
          <w:rFonts w:ascii="Consolas" w:hAnsi="Consolas"/>
          <w:color w:val="000000" w:themeColor="text1"/>
          <w:sz w:val="22"/>
          <w:szCs w:val="22"/>
        </w:rPr>
        <w:t xml:space="preserve"> </w:t>
      </w:r>
      <w:proofErr w:type="spellStart"/>
      <w:r w:rsidRPr="00B72584">
        <w:rPr>
          <w:rStyle w:val="s5"/>
          <w:rFonts w:ascii="Consolas" w:hAnsi="Consolas"/>
          <w:color w:val="000000" w:themeColor="text1"/>
          <w:sz w:val="22"/>
          <w:szCs w:val="22"/>
        </w:rPr>
        <w:t>correctNameLen</w:t>
      </w:r>
      <w:proofErr w:type="spellEnd"/>
      <w:r w:rsidRPr="00B72584">
        <w:rPr>
          <w:rStyle w:val="s1"/>
          <w:rFonts w:ascii="Consolas" w:hAnsi="Consolas"/>
          <w:color w:val="000000" w:themeColor="text1"/>
          <w:sz w:val="22"/>
          <w:szCs w:val="22"/>
        </w:rPr>
        <w:t xml:space="preserve">(name1, name2) </w:t>
      </w:r>
      <w:r w:rsidRPr="00B72584">
        <w:rPr>
          <w:rStyle w:val="s6"/>
          <w:rFonts w:ascii="Consolas" w:hAnsi="Consolas"/>
          <w:color w:val="000000" w:themeColor="text1"/>
          <w:sz w:val="22"/>
          <w:szCs w:val="22"/>
        </w:rPr>
        <w:t>&amp;&amp;</w:t>
      </w:r>
      <w:r w:rsidRPr="00B72584">
        <w:rPr>
          <w:rStyle w:val="s1"/>
          <w:rFonts w:ascii="Consolas" w:hAnsi="Consolas"/>
          <w:color w:val="000000" w:themeColor="text1"/>
          <w:sz w:val="22"/>
          <w:szCs w:val="22"/>
        </w:rPr>
        <w:t xml:space="preserve"> </w:t>
      </w:r>
      <w:proofErr w:type="spellStart"/>
      <w:r w:rsidRPr="00B72584">
        <w:rPr>
          <w:rStyle w:val="s5"/>
          <w:rFonts w:ascii="Consolas" w:hAnsi="Consolas"/>
          <w:color w:val="000000" w:themeColor="text1"/>
          <w:sz w:val="22"/>
          <w:szCs w:val="22"/>
        </w:rPr>
        <w:t>correctNameLen</w:t>
      </w:r>
      <w:proofErr w:type="spellEnd"/>
      <w:r w:rsidRPr="00B72584">
        <w:rPr>
          <w:rStyle w:val="s1"/>
          <w:rFonts w:ascii="Consolas" w:hAnsi="Consolas"/>
          <w:color w:val="000000" w:themeColor="text1"/>
          <w:sz w:val="22"/>
          <w:szCs w:val="22"/>
        </w:rPr>
        <w:t>(surname1, surname2)){</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id1index = id1.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(id1.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5</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id2index = id2.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(id2.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5</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n1index = name1.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(name1.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n2index = name2.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(name2.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sn1index = surname1.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(surname1.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lastRenderedPageBreak/>
        <w:t xml:space="preserve">            </w:t>
      </w:r>
      <w:proofErr w:type="spellStart"/>
      <w:r w:rsidRPr="00B72584">
        <w:rPr>
          <w:rStyle w:val="s2"/>
          <w:rFonts w:ascii="Consolas" w:hAnsi="Consolas"/>
          <w:color w:val="000000" w:themeColor="text1"/>
          <w:sz w:val="22"/>
          <w:szCs w:val="22"/>
        </w:rPr>
        <w:t>let</w:t>
      </w:r>
      <w:proofErr w:type="spellEnd"/>
      <w:r w:rsidRPr="00B72584">
        <w:rPr>
          <w:rStyle w:val="s1"/>
          <w:rFonts w:ascii="Consolas" w:hAnsi="Consolas"/>
          <w:color w:val="000000" w:themeColor="text1"/>
          <w:sz w:val="22"/>
          <w:szCs w:val="22"/>
        </w:rPr>
        <w:t xml:space="preserve"> sn2index = surname2.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(surname2.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offsetBy</w:t>
      </w:r>
      <w:proofErr w:type="spellEnd"/>
      <w:r w:rsidRPr="00B72584">
        <w:rPr>
          <w:rStyle w:val="s1"/>
          <w:rFonts w:ascii="Consolas" w:hAnsi="Consolas"/>
          <w:color w:val="000000" w:themeColor="text1"/>
          <w:sz w:val="22"/>
          <w:szCs w:val="22"/>
        </w:rPr>
        <w:t xml:space="preserve">: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identifier</w:t>
      </w:r>
      <w:proofErr w:type="spellEnd"/>
      <w:r w:rsidRPr="00B72584">
        <w:rPr>
          <w:rStyle w:val="s1"/>
          <w:rFonts w:ascii="Consolas" w:hAnsi="Consolas"/>
          <w:color w:val="000000" w:themeColor="text1"/>
          <w:sz w:val="22"/>
          <w:szCs w:val="22"/>
        </w:rPr>
        <w:t xml:space="preserve"> = </w:t>
      </w:r>
      <w:proofErr w:type="spellStart"/>
      <w:r w:rsidRPr="00B72584">
        <w:rPr>
          <w:rStyle w:val="s1"/>
          <w:rFonts w:ascii="Consolas" w:hAnsi="Consolas"/>
          <w:color w:val="000000" w:themeColor="text1"/>
          <w:sz w:val="22"/>
          <w:szCs w:val="22"/>
        </w:rPr>
        <w:t>identifier</w:t>
      </w:r>
      <w:proofErr w:type="spellEnd"/>
      <w:r w:rsidRPr="00B72584">
        <w:rPr>
          <w:rStyle w:val="s1"/>
          <w:rFonts w:ascii="Consolas" w:hAnsi="Consolas"/>
          <w:color w:val="000000" w:themeColor="text1"/>
          <w:sz w:val="22"/>
          <w:szCs w:val="22"/>
        </w:rPr>
        <w:t xml:space="preserve">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id1.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id1index)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name1.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n1index)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surname1.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(to: sn1index)</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identifier</w:t>
      </w:r>
      <w:proofErr w:type="spellEnd"/>
      <w:r w:rsidRPr="00B72584">
        <w:rPr>
          <w:rStyle w:val="s1"/>
          <w:rFonts w:ascii="Consolas" w:hAnsi="Consolas"/>
          <w:color w:val="000000" w:themeColor="text1"/>
          <w:sz w:val="22"/>
          <w:szCs w:val="22"/>
        </w:rPr>
        <w:t xml:space="preserve"> = </w:t>
      </w:r>
      <w:proofErr w:type="spellStart"/>
      <w:r w:rsidRPr="00B72584">
        <w:rPr>
          <w:rStyle w:val="s1"/>
          <w:rFonts w:ascii="Consolas" w:hAnsi="Consolas"/>
          <w:color w:val="000000" w:themeColor="text1"/>
          <w:sz w:val="22"/>
          <w:szCs w:val="22"/>
        </w:rPr>
        <w:t>identifier</w:t>
      </w:r>
      <w:proofErr w:type="spellEnd"/>
      <w:r w:rsidRPr="00B72584">
        <w:rPr>
          <w:rStyle w:val="s1"/>
          <w:rFonts w:ascii="Consolas" w:hAnsi="Consolas"/>
          <w:color w:val="000000" w:themeColor="text1"/>
          <w:sz w:val="22"/>
          <w:szCs w:val="22"/>
        </w:rPr>
        <w:t xml:space="preserve">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id2.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id2index)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name2.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n2index)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surname2.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(to: sn2index)</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proofErr w:type="spellStart"/>
      <w:r w:rsidRPr="00B72584">
        <w:rPr>
          <w:rStyle w:val="s2"/>
          <w:rFonts w:ascii="Consolas" w:hAnsi="Consolas"/>
          <w:color w:val="000000" w:themeColor="text1"/>
          <w:sz w:val="22"/>
          <w:szCs w:val="22"/>
        </w:rPr>
        <w:t>return</w:t>
      </w:r>
      <w:proofErr w:type="spellEnd"/>
      <w:r w:rsidRPr="00B72584">
        <w:rPr>
          <w:rStyle w:val="s1"/>
          <w:rFonts w:ascii="Consolas" w:hAnsi="Consolas"/>
          <w:color w:val="000000" w:themeColor="text1"/>
          <w:sz w:val="22"/>
          <w:szCs w:val="22"/>
        </w:rPr>
        <w:t xml:space="preserve"> </w:t>
      </w:r>
      <w:proofErr w:type="spellStart"/>
      <w:r w:rsidRPr="00B72584">
        <w:rPr>
          <w:rStyle w:val="s1"/>
          <w:rFonts w:ascii="Consolas" w:hAnsi="Consolas"/>
          <w:color w:val="000000" w:themeColor="text1"/>
          <w:sz w:val="22"/>
          <w:szCs w:val="22"/>
        </w:rPr>
        <w:t>identifier</w:t>
      </w:r>
      <w:proofErr w:type="spellEnd"/>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w:t>
      </w:r>
    </w:p>
    <w:p w:rsidR="00D53B34" w:rsidRDefault="00D53B34" w:rsidP="00D53B34">
      <w:pPr>
        <w:rPr>
          <w:rFonts w:cs="Arial"/>
        </w:rPr>
      </w:pPr>
    </w:p>
    <w:p w:rsidR="00D53B34" w:rsidRDefault="00D53B34" w:rsidP="00D53B34">
      <w:pPr>
        <w:rPr>
          <w:rFonts w:cs="Arial"/>
        </w:rPr>
      </w:pPr>
    </w:p>
    <w:p w:rsidR="00D53B34" w:rsidRDefault="00D53B34" w:rsidP="00D53B34">
      <w:pPr>
        <w:rPr>
          <w:rFonts w:cs="Arial"/>
        </w:rPr>
      </w:pPr>
      <w:r>
        <w:rPr>
          <w:rFonts w:cs="Arial"/>
          <w:noProof/>
          <w:lang w:val="en-GB" w:eastAsia="en-GB"/>
        </w:rPr>
        <w:drawing>
          <wp:inline distT="0" distB="0" distL="0" distR="0" wp14:anchorId="572EF775" wp14:editId="3FD8213D">
            <wp:extent cx="5386705" cy="5486400"/>
            <wp:effectExtent l="0" t="0" r="0" b="0"/>
            <wp:docPr id="26" name="Imagen 26" descr="../../../Desktop/Captura%20de%20pantalla%202017-06-12%20a%20las%20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6-12%20a%20las%2023.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6705" cy="5486400"/>
                    </a:xfrm>
                    <a:prstGeom prst="rect">
                      <a:avLst/>
                    </a:prstGeom>
                    <a:noFill/>
                    <a:ln>
                      <a:noFill/>
                    </a:ln>
                  </pic:spPr>
                </pic:pic>
              </a:graphicData>
            </a:graphic>
          </wp:inline>
        </w:drawing>
      </w:r>
    </w:p>
    <w:p w:rsidR="00D53B34" w:rsidRDefault="00D53B34" w:rsidP="00D53B34">
      <w:pPr>
        <w:rPr>
          <w:rFonts w:cs="Arial"/>
        </w:rPr>
      </w:pPr>
    </w:p>
    <w:p w:rsidR="00D53B34" w:rsidRDefault="00D53B34" w:rsidP="00D53B34">
      <w:pPr>
        <w:rPr>
          <w:rFonts w:cs="Arial"/>
        </w:rPr>
      </w:pPr>
      <w:r>
        <w:rPr>
          <w:rFonts w:cs="Arial"/>
        </w:rPr>
        <w:t xml:space="preserve">En el caso de la captura, tendríamos como identificador ‘Gvu9aAGNaNNiJA’, que serían las primeras 5 letras del </w:t>
      </w:r>
      <w:proofErr w:type="spellStart"/>
      <w:r>
        <w:rPr>
          <w:rFonts w:cs="Arial"/>
        </w:rPr>
        <w:t>idenficador</w:t>
      </w:r>
      <w:proofErr w:type="spellEnd"/>
      <w:r>
        <w:rPr>
          <w:rFonts w:cs="Arial"/>
        </w:rPr>
        <w:t xml:space="preserve"> </w:t>
      </w:r>
      <w:proofErr w:type="spellStart"/>
      <w:r>
        <w:rPr>
          <w:rFonts w:cs="Arial"/>
        </w:rPr>
        <w:t>de el</w:t>
      </w:r>
      <w:proofErr w:type="spellEnd"/>
      <w:r>
        <w:rPr>
          <w:rFonts w:cs="Arial"/>
        </w:rPr>
        <w:t xml:space="preserve"> primer usuario, AG sus iniciales, las siguientes 5 letras el identificador del segundo usuario y JA sus respectivas iniciales.</w:t>
      </w:r>
    </w:p>
    <w:p w:rsidR="00D53B34" w:rsidRDefault="00D53B34" w:rsidP="00D53B34">
      <w:pPr>
        <w:rPr>
          <w:rFonts w:cs="Arial"/>
        </w:rPr>
      </w:pPr>
    </w:p>
    <w:p w:rsidR="00D53B34" w:rsidRDefault="00D53B34" w:rsidP="00D53B34">
      <w:pPr>
        <w:rPr>
          <w:rFonts w:cs="Arial"/>
        </w:rPr>
      </w:pPr>
      <w:r>
        <w:rPr>
          <w:rFonts w:cs="Arial"/>
        </w:rPr>
        <w:lastRenderedPageBreak/>
        <w:t xml:space="preserve">Por último, para que el chat trabaje en tiempo real, necesitamos que el </w:t>
      </w:r>
      <w:proofErr w:type="spellStart"/>
      <w:r>
        <w:rPr>
          <w:rFonts w:cs="Arial"/>
        </w:rPr>
        <w:t>ViewController</w:t>
      </w:r>
      <w:proofErr w:type="spellEnd"/>
      <w:r>
        <w:rPr>
          <w:rFonts w:cs="Arial"/>
        </w:rPr>
        <w:t xml:space="preserve"> esté ejecutando un manejador para que observe los mensajes como se muestra en el método siguiente.</w:t>
      </w:r>
    </w:p>
    <w:p w:rsidR="00D53B34" w:rsidRDefault="00D53B34" w:rsidP="00D53B34">
      <w:pPr>
        <w:rPr>
          <w:rFonts w:cs="Arial"/>
        </w:rPr>
      </w:pP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sz w:val="17"/>
          <w:szCs w:val="17"/>
          <w:lang w:val="es-ES_tradnl" w:eastAsia="es-ES_tradnl"/>
        </w:rPr>
        <w:t> </w:t>
      </w: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private</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func</w:t>
      </w:r>
      <w:proofErr w:type="spellEnd"/>
      <w:r w:rsidRPr="00F040EB">
        <w:rPr>
          <w:rFonts w:ascii="Menlo" w:hAnsi="Menlo" w:cs="Menlo"/>
          <w:color w:val="000000" w:themeColor="text1"/>
          <w:sz w:val="22"/>
          <w:szCs w:val="22"/>
          <w:lang w:val="es-ES_tradnl" w:eastAsia="es-ES_tradnl"/>
        </w:rPr>
        <w:t xml:space="preserve"> </w:t>
      </w:r>
      <w:proofErr w:type="spellStart"/>
      <w:proofErr w:type="gramStart"/>
      <w:r w:rsidRPr="00F040EB">
        <w:rPr>
          <w:rFonts w:ascii="Menlo" w:hAnsi="Menlo" w:cs="Menlo"/>
          <w:color w:val="000000" w:themeColor="text1"/>
          <w:sz w:val="22"/>
          <w:szCs w:val="22"/>
          <w:lang w:val="es-ES_tradnl" w:eastAsia="es-ES_tradnl"/>
        </w:rPr>
        <w:t>observeMessages</w:t>
      </w:r>
      <w:proofErr w:type="spellEnd"/>
      <w:r w:rsidRPr="00F040EB">
        <w:rPr>
          <w:rFonts w:ascii="Menlo" w:hAnsi="Menlo" w:cs="Menlo"/>
          <w:color w:val="000000" w:themeColor="text1"/>
          <w:sz w:val="22"/>
          <w:szCs w:val="22"/>
          <w:lang w:val="es-ES_tradnl" w:eastAsia="es-ES_tradnl"/>
        </w:rPr>
        <w:t>(</w:t>
      </w:r>
      <w:proofErr w:type="gramEnd"/>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messageRef</w:t>
      </w:r>
      <w:proofErr w:type="spellEnd"/>
      <w:r w:rsidRPr="00F040EB">
        <w:rPr>
          <w:rFonts w:ascii="Menlo" w:hAnsi="Menlo" w:cs="Menlo"/>
          <w:color w:val="000000" w:themeColor="text1"/>
          <w:sz w:val="22"/>
          <w:szCs w:val="22"/>
          <w:lang w:val="es-ES_tradnl" w:eastAsia="es-ES_tradnl"/>
        </w:rPr>
        <w:t xml:space="preserve"> = </w:t>
      </w:r>
      <w:proofErr w:type="spellStart"/>
      <w:proofErr w:type="gramStart"/>
      <w:r w:rsidRPr="00F040EB">
        <w:rPr>
          <w:rFonts w:ascii="Menlo" w:hAnsi="Menlo" w:cs="Menlo"/>
          <w:color w:val="000000" w:themeColor="text1"/>
          <w:sz w:val="22"/>
          <w:szCs w:val="22"/>
          <w:lang w:val="es-ES_tradnl" w:eastAsia="es-ES_tradnl"/>
        </w:rPr>
        <w:t>chatRef</w:t>
      </w:r>
      <w:proofErr w:type="spellEnd"/>
      <w:r w:rsidRPr="00F040EB">
        <w:rPr>
          <w:rFonts w:ascii="Menlo" w:hAnsi="Menlo" w:cs="Menlo"/>
          <w:color w:val="000000" w:themeColor="text1"/>
          <w:sz w:val="22"/>
          <w:szCs w:val="22"/>
          <w:lang w:val="es-ES_tradnl" w:eastAsia="es-ES_tradnl"/>
        </w:rPr>
        <w:t>!.</w:t>
      </w:r>
      <w:proofErr w:type="spellStart"/>
      <w:proofErr w:type="gramEnd"/>
      <w:r w:rsidRPr="00F040EB">
        <w:rPr>
          <w:rFonts w:ascii="Menlo" w:hAnsi="Menlo" w:cs="Menlo"/>
          <w:color w:val="000000" w:themeColor="text1"/>
          <w:sz w:val="22"/>
          <w:szCs w:val="22"/>
          <w:lang w:val="es-ES_tradnl" w:eastAsia="es-ES_tradnl"/>
        </w:rPr>
        <w:t>child</w:t>
      </w:r>
      <w:proofErr w:type="spellEnd"/>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messages</w:t>
      </w:r>
      <w:proofErr w:type="spellEnd"/>
      <w:r w:rsidRPr="00F040EB">
        <w:rPr>
          <w:rFonts w:ascii="Menlo" w:hAnsi="Menlo" w:cs="Menlo"/>
          <w:color w:val="000000" w:themeColor="text1"/>
          <w:sz w:val="22"/>
          <w:szCs w:val="22"/>
          <w:lang w:val="es-ES_tradnl" w:eastAsia="es-ES_tradnl"/>
        </w:rPr>
        <w: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1.</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let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messageQuery</w:t>
      </w:r>
      <w:proofErr w:type="spellEnd"/>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messageRef.queryLimited</w:t>
      </w:r>
      <w:proofErr w:type="spellEnd"/>
      <w:r w:rsidRPr="00F040EB">
        <w:rPr>
          <w:rFonts w:ascii="Menlo" w:hAnsi="Menlo" w:cs="Menlo"/>
          <w:color w:val="000000" w:themeColor="text1"/>
          <w:sz w:val="22"/>
          <w:szCs w:val="22"/>
          <w:lang w:val="es-ES_tradnl" w:eastAsia="es-ES_tradnl"/>
        </w:rPr>
        <w:t>(toLast:25)</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 2. </w:t>
      </w:r>
      <w:proofErr w:type="spellStart"/>
      <w:r w:rsidRPr="00F040EB">
        <w:rPr>
          <w:rFonts w:ascii="Menlo" w:hAnsi="Menlo" w:cs="Menlo"/>
          <w:color w:val="000000" w:themeColor="text1"/>
          <w:sz w:val="22"/>
          <w:szCs w:val="22"/>
          <w:lang w:val="es-ES_tradnl" w:eastAsia="es-ES_tradnl"/>
        </w:rPr>
        <w:t>We</w:t>
      </w:r>
      <w:proofErr w:type="spellEnd"/>
      <w:r w:rsidRPr="00F040EB">
        <w:rPr>
          <w:rFonts w:ascii="Menlo" w:hAnsi="Menlo" w:cs="Menlo"/>
          <w:color w:val="000000" w:themeColor="text1"/>
          <w:sz w:val="22"/>
          <w:szCs w:val="22"/>
          <w:lang w:val="es-ES_tradnl" w:eastAsia="es-ES_tradnl"/>
        </w:rPr>
        <w:t xml:space="preserve"> can use </w:t>
      </w:r>
      <w:proofErr w:type="spellStart"/>
      <w:r w:rsidRPr="00F040EB">
        <w:rPr>
          <w:rFonts w:ascii="Menlo" w:hAnsi="Menlo" w:cs="Menlo"/>
          <w:color w:val="000000" w:themeColor="text1"/>
          <w:sz w:val="22"/>
          <w:szCs w:val="22"/>
          <w:lang w:val="es-ES_tradnl" w:eastAsia="es-ES_tradnl"/>
        </w:rPr>
        <w:t>the</w:t>
      </w:r>
      <w:proofErr w:type="spellEnd"/>
      <w:r w:rsidRPr="00F040EB">
        <w:rPr>
          <w:rFonts w:ascii="Menlo" w:hAnsi="Menlo" w:cs="Menlo"/>
          <w:color w:val="000000" w:themeColor="text1"/>
          <w:sz w:val="22"/>
          <w:szCs w:val="22"/>
          <w:lang w:val="es-ES_tradnl" w:eastAsia="es-ES_tradnl"/>
        </w:rPr>
        <w:t xml:space="preserve"> observe </w:t>
      </w:r>
      <w:proofErr w:type="spellStart"/>
      <w:r w:rsidRPr="00F040EB">
        <w:rPr>
          <w:rFonts w:ascii="Menlo" w:hAnsi="Menlo" w:cs="Menlo"/>
          <w:color w:val="000000" w:themeColor="text1"/>
          <w:sz w:val="22"/>
          <w:szCs w:val="22"/>
          <w:lang w:val="es-ES_tradnl" w:eastAsia="es-ES_tradnl"/>
        </w:rPr>
        <w:t>method</w:t>
      </w:r>
      <w:proofErr w:type="spellEnd"/>
      <w:r w:rsidRPr="00F040EB">
        <w:rPr>
          <w:rFonts w:ascii="Menlo" w:hAnsi="Menlo" w:cs="Menlo"/>
          <w:color w:val="000000" w:themeColor="text1"/>
          <w:sz w:val="22"/>
          <w:szCs w:val="22"/>
          <w:lang w:val="es-ES_tradnl" w:eastAsia="es-ES_tradnl"/>
        </w:rPr>
        <w:t xml:space="preserve"> to listen for new</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messages</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being</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written</w:t>
      </w:r>
      <w:proofErr w:type="spellEnd"/>
      <w:r w:rsidRPr="00F040EB">
        <w:rPr>
          <w:rFonts w:ascii="Menlo" w:hAnsi="Menlo" w:cs="Menlo"/>
          <w:color w:val="000000" w:themeColor="text1"/>
          <w:sz w:val="22"/>
          <w:szCs w:val="22"/>
          <w:lang w:val="es-ES_tradnl" w:eastAsia="es-ES_tradnl"/>
        </w:rPr>
        <w:t xml:space="preserve"> to </w:t>
      </w:r>
      <w:proofErr w:type="spellStart"/>
      <w:r w:rsidRPr="00F040EB">
        <w:rPr>
          <w:rFonts w:ascii="Menlo" w:hAnsi="Menlo" w:cs="Menlo"/>
          <w:color w:val="000000" w:themeColor="text1"/>
          <w:sz w:val="22"/>
          <w:szCs w:val="22"/>
          <w:lang w:val="es-ES_tradnl" w:eastAsia="es-ES_tradnl"/>
        </w:rPr>
        <w:t>the</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Firebase</w:t>
      </w:r>
      <w:proofErr w:type="spellEnd"/>
      <w:r w:rsidRPr="00F040EB">
        <w:rPr>
          <w:rFonts w:ascii="Menlo" w:hAnsi="Menlo" w:cs="Menlo"/>
          <w:color w:val="000000" w:themeColor="text1"/>
          <w:sz w:val="22"/>
          <w:szCs w:val="22"/>
          <w:lang w:val="es-ES_tradnl" w:eastAsia="es-ES_tradnl"/>
        </w:rPr>
        <w:t xml:space="preserve"> DB</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newMessageRefHandle</w:t>
      </w:r>
      <w:proofErr w:type="spellEnd"/>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messageQuery.observe</w:t>
      </w:r>
      <w:proofErr w:type="spellEnd"/>
      <w:proofErr w:type="gramStart"/>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childAdded</w:t>
      </w:r>
      <w:proofErr w:type="spellEnd"/>
      <w:proofErr w:type="gram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with</w:t>
      </w:r>
      <w:proofErr w:type="spellEnd"/>
      <w:r w:rsidRPr="00F040EB">
        <w:rPr>
          <w:rFonts w:ascii="Menlo" w:hAnsi="Menlo" w:cs="Menlo"/>
          <w:color w:val="000000" w:themeColor="text1"/>
          <w:sz w:val="22"/>
          <w:szCs w:val="22"/>
          <w:lang w:val="es-ES_tradnl" w:eastAsia="es-ES_tradnl"/>
        </w:rPr>
        <w:t>: { (</w:t>
      </w:r>
      <w:proofErr w:type="spellStart"/>
      <w:r w:rsidRPr="00F040EB">
        <w:rPr>
          <w:rFonts w:ascii="Menlo" w:hAnsi="Menlo" w:cs="Menlo"/>
          <w:color w:val="000000" w:themeColor="text1"/>
          <w:sz w:val="22"/>
          <w:szCs w:val="22"/>
          <w:lang w:val="es-ES_tradnl" w:eastAsia="es-ES_tradnl"/>
        </w:rPr>
        <w:t>snapshot</w:t>
      </w:r>
      <w:proofErr w:type="spellEnd"/>
      <w:r w:rsidRPr="00F040EB">
        <w:rPr>
          <w:rFonts w:ascii="Menlo" w:hAnsi="Menlo" w:cs="Menlo"/>
          <w:color w:val="000000" w:themeColor="text1"/>
          <w:sz w:val="22"/>
          <w:szCs w:val="22"/>
          <w:lang w:val="es-ES_tradnl" w:eastAsia="es-ES_tradnl"/>
        </w:rPr>
        <w:t xml:space="preserve">) -&gt; </w:t>
      </w:r>
      <w:proofErr w:type="spellStart"/>
      <w:r w:rsidRPr="00F040EB">
        <w:rPr>
          <w:rFonts w:ascii="Menlo" w:hAnsi="Menlo" w:cs="Menlo"/>
          <w:color w:val="000000" w:themeColor="text1"/>
          <w:sz w:val="22"/>
          <w:szCs w:val="22"/>
          <w:lang w:val="es-ES_tradnl" w:eastAsia="es-ES_tradnl"/>
        </w:rPr>
        <w:t>Void</w:t>
      </w:r>
      <w:proofErr w:type="spellEnd"/>
      <w:r w:rsidRPr="00F040EB">
        <w:rPr>
          <w:rFonts w:ascii="Menlo" w:hAnsi="Menlo" w:cs="Menlo"/>
          <w:color w:val="000000" w:themeColor="text1"/>
          <w:sz w:val="22"/>
          <w:szCs w:val="22"/>
          <w:lang w:val="es-ES_tradnl" w:eastAsia="es-ES_tradnl"/>
        </w:rPr>
        <w:t xml:space="preserve"> in</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3</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let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messageData</w:t>
      </w:r>
      <w:proofErr w:type="spellEnd"/>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snapshot.value</w:t>
      </w:r>
      <w:proofErr w:type="spellEnd"/>
      <w:r w:rsidRPr="00F040EB">
        <w:rPr>
          <w:rFonts w:ascii="Menlo" w:hAnsi="Menlo" w:cs="Menlo"/>
          <w:color w:val="000000" w:themeColor="text1"/>
          <w:sz w:val="22"/>
          <w:szCs w:val="22"/>
          <w:lang w:val="es-ES_tradnl" w:eastAsia="es-ES_tradnl"/>
        </w:rPr>
        <w:t xml:space="preserve"> as! </w:t>
      </w:r>
      <w:proofErr w:type="spellStart"/>
      <w:r w:rsidRPr="00F040EB">
        <w:rPr>
          <w:rFonts w:ascii="Menlo" w:hAnsi="Menlo" w:cs="Menlo"/>
          <w:color w:val="000000" w:themeColor="text1"/>
          <w:sz w:val="22"/>
          <w:szCs w:val="22"/>
          <w:lang w:val="es-ES_tradnl" w:eastAsia="es-ES_tradnl"/>
        </w:rPr>
        <w:t>Dictionary</w:t>
      </w:r>
      <w:proofErr w:type="spellEnd"/>
      <w:r w:rsidRPr="00F040EB">
        <w:rPr>
          <w:rFonts w:ascii="Menlo" w:hAnsi="Menlo" w:cs="Menlo"/>
          <w:color w:val="000000" w:themeColor="text1"/>
          <w:sz w:val="22"/>
          <w:szCs w:val="22"/>
          <w:lang w:val="es-ES_tradnl" w:eastAsia="es-ES_tradnl"/>
        </w:rPr>
        <w:t>&lt;</w:t>
      </w:r>
      <w:proofErr w:type="spellStart"/>
      <w:r w:rsidRPr="00F040EB">
        <w:rPr>
          <w:rFonts w:ascii="Menlo" w:hAnsi="Menlo" w:cs="Menlo"/>
          <w:color w:val="000000" w:themeColor="text1"/>
          <w:sz w:val="22"/>
          <w:szCs w:val="22"/>
          <w:lang w:val="es-ES_tradnl" w:eastAsia="es-ES_tradnl"/>
        </w:rPr>
        <w:t>String</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String</w:t>
      </w:r>
      <w:proofErr w:type="spellEnd"/>
      <w:r w:rsidRPr="00F040EB">
        <w:rPr>
          <w:rFonts w:ascii="Menlo" w:hAnsi="Menlo" w:cs="Menlo"/>
          <w:color w:val="000000" w:themeColor="text1"/>
          <w:sz w:val="22"/>
          <w:szCs w:val="22"/>
          <w:lang w:val="es-ES_tradnl" w:eastAsia="es-ES_tradnl"/>
        </w:rPr>
        <w:t>&gt;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if</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let</w:t>
      </w:r>
      <w:proofErr w:type="spellEnd"/>
      <w:r w:rsidRPr="00F040EB">
        <w:rPr>
          <w:rFonts w:ascii="Menlo" w:hAnsi="Menlo" w:cs="Menlo"/>
          <w:color w:val="000000" w:themeColor="text1"/>
          <w:sz w:val="22"/>
          <w:szCs w:val="22"/>
          <w:lang w:val="es-ES_tradnl" w:eastAsia="es-ES_tradnl"/>
        </w:rPr>
        <w:t xml:space="preserve"> id = </w:t>
      </w:r>
      <w:proofErr w:type="spellStart"/>
      <w:r w:rsidRPr="00F040EB">
        <w:rPr>
          <w:rFonts w:ascii="Menlo" w:hAnsi="Menlo" w:cs="Menlo"/>
          <w:color w:val="000000" w:themeColor="text1"/>
          <w:sz w:val="22"/>
          <w:szCs w:val="22"/>
          <w:lang w:val="es-ES_tradnl" w:eastAsia="es-ES_tradnl"/>
        </w:rPr>
        <w:t>messageData</w:t>
      </w:r>
      <w:proofErr w:type="spellEnd"/>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senderId</w:t>
      </w:r>
      <w:proofErr w:type="spellEnd"/>
      <w:r w:rsidRPr="00F040EB">
        <w:rPr>
          <w:rFonts w:ascii="Menlo" w:hAnsi="Menlo" w:cs="Menlo"/>
          <w:color w:val="000000" w:themeColor="text1"/>
          <w:sz w:val="22"/>
          <w:szCs w:val="22"/>
          <w:lang w:val="es-ES_tradnl" w:eastAsia="es-ES_tradnl"/>
        </w:rPr>
        <w:t xml:space="preserve">"] as </w:t>
      </w:r>
      <w:proofErr w:type="spellStart"/>
      <w:r w:rsidRPr="00F040EB">
        <w:rPr>
          <w:rFonts w:ascii="Menlo" w:hAnsi="Menlo" w:cs="Menlo"/>
          <w:color w:val="000000" w:themeColor="text1"/>
          <w:sz w:val="22"/>
          <w:szCs w:val="22"/>
          <w:lang w:val="es-ES_tradnl" w:eastAsia="es-ES_tradnl"/>
        </w:rPr>
        <w:t>String</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let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name</w:t>
      </w:r>
      <w:proofErr w:type="spellEnd"/>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messageData</w:t>
      </w:r>
      <w:proofErr w:type="spellEnd"/>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senderName</w:t>
      </w:r>
      <w:proofErr w:type="spellEnd"/>
      <w:r w:rsidRPr="00F040EB">
        <w:rPr>
          <w:rFonts w:ascii="Menlo" w:hAnsi="Menlo" w:cs="Menlo"/>
          <w:color w:val="000000" w:themeColor="text1"/>
          <w:sz w:val="22"/>
          <w:szCs w:val="22"/>
          <w:lang w:val="es-ES_tradnl" w:eastAsia="es-ES_tradnl"/>
        </w:rPr>
        <w:t xml:space="preserve">"] as </w:t>
      </w:r>
      <w:proofErr w:type="spellStart"/>
      <w:r w:rsidRPr="00F040EB">
        <w:rPr>
          <w:rFonts w:ascii="Menlo" w:hAnsi="Menlo" w:cs="Menlo"/>
          <w:color w:val="000000" w:themeColor="text1"/>
          <w:sz w:val="22"/>
          <w:szCs w:val="22"/>
          <w:lang w:val="es-ES_tradnl" w:eastAsia="es-ES_tradnl"/>
        </w:rPr>
        <w:t>String</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let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text</w:t>
      </w:r>
      <w:proofErr w:type="spellEnd"/>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messageData</w:t>
      </w:r>
      <w:proofErr w:type="spellEnd"/>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text</w:t>
      </w:r>
      <w:proofErr w:type="spellEnd"/>
      <w:r w:rsidRPr="00F040EB">
        <w:rPr>
          <w:rFonts w:ascii="Menlo" w:hAnsi="Menlo" w:cs="Menlo"/>
          <w:color w:val="000000" w:themeColor="text1"/>
          <w:sz w:val="22"/>
          <w:szCs w:val="22"/>
          <w:lang w:val="es-ES_tradnl" w:eastAsia="es-ES_tradnl"/>
        </w:rPr>
        <w:t xml:space="preserve">"] as </w:t>
      </w:r>
      <w:proofErr w:type="spellStart"/>
      <w:r w:rsidRPr="00F040EB">
        <w:rPr>
          <w:rFonts w:ascii="Menlo" w:hAnsi="Menlo" w:cs="Menlo"/>
          <w:color w:val="000000" w:themeColor="text1"/>
          <w:sz w:val="22"/>
          <w:szCs w:val="22"/>
          <w:lang w:val="es-ES_tradnl" w:eastAsia="es-ES_tradnl"/>
        </w:rPr>
        <w:t>String</w:t>
      </w:r>
      <w:proofErr w:type="spellEnd"/>
      <w:r w:rsidRPr="00F040EB">
        <w:rPr>
          <w:rFonts w:ascii="Menlo" w:hAnsi="Menlo" w:cs="Menlo"/>
          <w:color w:val="000000" w:themeColor="text1"/>
          <w:sz w:val="22"/>
          <w:szCs w:val="22"/>
          <w:lang w:val="es-ES_tradnl" w:eastAsia="es-ES_tradnl"/>
        </w:rPr>
        <w:t xml:space="preserve">!, </w:t>
      </w:r>
      <w:proofErr w:type="spellStart"/>
      <w:proofErr w:type="gramStart"/>
      <w:r w:rsidRPr="00F040EB">
        <w:rPr>
          <w:rFonts w:ascii="Menlo" w:hAnsi="Menlo" w:cs="Menlo"/>
          <w:color w:val="000000" w:themeColor="text1"/>
          <w:sz w:val="22"/>
          <w:szCs w:val="22"/>
          <w:lang w:val="es-ES_tradnl" w:eastAsia="es-ES_tradnl"/>
        </w:rPr>
        <w:t>text.characters</w:t>
      </w:r>
      <w:proofErr w:type="gramEnd"/>
      <w:r w:rsidRPr="00F040EB">
        <w:rPr>
          <w:rFonts w:ascii="Menlo" w:hAnsi="Menlo" w:cs="Menlo"/>
          <w:color w:val="000000" w:themeColor="text1"/>
          <w:sz w:val="22"/>
          <w:szCs w:val="22"/>
          <w:lang w:val="es-ES_tradnl" w:eastAsia="es-ES_tradnl"/>
        </w:rPr>
        <w:t>.count</w:t>
      </w:r>
      <w:proofErr w:type="spellEnd"/>
      <w:r w:rsidRPr="00F040EB">
        <w:rPr>
          <w:rFonts w:ascii="Menlo" w:hAnsi="Menlo" w:cs="Menlo"/>
          <w:color w:val="000000" w:themeColor="text1"/>
          <w:sz w:val="22"/>
          <w:szCs w:val="22"/>
          <w:lang w:val="es-ES_tradnl" w:eastAsia="es-ES_tradnl"/>
        </w:rPr>
        <w:t xml:space="preserve"> &gt; 0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4</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proofErr w:type="gramStart"/>
      <w:r w:rsidRPr="00F040EB">
        <w:rPr>
          <w:rFonts w:ascii="Menlo" w:hAnsi="Menlo" w:cs="Menlo"/>
          <w:color w:val="000000" w:themeColor="text1"/>
          <w:sz w:val="22"/>
          <w:szCs w:val="22"/>
          <w:lang w:val="es-ES_tradnl" w:eastAsia="es-ES_tradnl"/>
        </w:rPr>
        <w:t>self.addMessage</w:t>
      </w:r>
      <w:proofErr w:type="spellEnd"/>
      <w:proofErr w:type="gramEnd"/>
      <w:r w:rsidRPr="00F040EB">
        <w:rPr>
          <w:rFonts w:ascii="Menlo" w:hAnsi="Menlo" w:cs="Menlo"/>
          <w:color w:val="000000" w:themeColor="text1"/>
          <w:sz w:val="22"/>
          <w:szCs w:val="22"/>
          <w:lang w:val="es-ES_tradnl" w:eastAsia="es-ES_tradnl"/>
        </w:rPr>
        <w:t>(</w:t>
      </w:r>
      <w:proofErr w:type="spellStart"/>
      <w:r w:rsidRPr="00F040EB">
        <w:rPr>
          <w:rFonts w:ascii="Menlo" w:hAnsi="Menlo" w:cs="Menlo"/>
          <w:color w:val="000000" w:themeColor="text1"/>
          <w:sz w:val="22"/>
          <w:szCs w:val="22"/>
          <w:lang w:val="es-ES_tradnl" w:eastAsia="es-ES_tradnl"/>
        </w:rPr>
        <w:t>withId</w:t>
      </w:r>
      <w:proofErr w:type="spellEnd"/>
      <w:r w:rsidRPr="00F040EB">
        <w:rPr>
          <w:rFonts w:ascii="Menlo" w:hAnsi="Menlo" w:cs="Menlo"/>
          <w:color w:val="000000" w:themeColor="text1"/>
          <w:sz w:val="22"/>
          <w:szCs w:val="22"/>
          <w:lang w:val="es-ES_tradnl" w:eastAsia="es-ES_tradnl"/>
        </w:rPr>
        <w:t xml:space="preserve">: id, </w:t>
      </w:r>
      <w:proofErr w:type="spellStart"/>
      <w:r w:rsidRPr="00F040EB">
        <w:rPr>
          <w:rFonts w:ascii="Menlo" w:hAnsi="Menlo" w:cs="Menlo"/>
          <w:color w:val="000000" w:themeColor="text1"/>
          <w:sz w:val="22"/>
          <w:szCs w:val="22"/>
          <w:lang w:val="es-ES_tradnl" w:eastAsia="es-ES_tradnl"/>
        </w:rPr>
        <w:t>name</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name</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text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text</w:t>
      </w:r>
      <w:proofErr w:type="spellEnd"/>
      <w:r w:rsidRPr="00F040EB">
        <w:rPr>
          <w:rFonts w:ascii="Menlo" w:hAnsi="Menlo" w:cs="Menlo"/>
          <w:color w:val="000000" w:themeColor="text1"/>
          <w:sz w:val="22"/>
          <w:szCs w:val="22"/>
          <w:lang w:val="es-ES_tradnl" w:eastAsia="es-ES_tradnl"/>
        </w:rPr>
        <w: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5</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proofErr w:type="gramStart"/>
      <w:r w:rsidRPr="00F040EB">
        <w:rPr>
          <w:rFonts w:ascii="Menlo" w:hAnsi="Menlo" w:cs="Menlo"/>
          <w:color w:val="000000" w:themeColor="text1"/>
          <w:sz w:val="22"/>
          <w:szCs w:val="22"/>
          <w:lang w:val="es-ES_tradnl" w:eastAsia="es-ES_tradnl"/>
        </w:rPr>
        <w:t>self.finishReceivingMessage</w:t>
      </w:r>
      <w:proofErr w:type="spellEnd"/>
      <w:proofErr w:type="gramEnd"/>
      <w:r w:rsidRPr="00F040EB">
        <w:rPr>
          <w:rFonts w:ascii="Menlo" w:hAnsi="Menlo" w:cs="Menlo"/>
          <w:color w:val="000000" w:themeColor="text1"/>
          <w:sz w:val="22"/>
          <w:szCs w:val="22"/>
          <w:lang w:val="es-ES_tradnl" w:eastAsia="es-ES_tradnl"/>
        </w:rPr>
        <w: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 </w:t>
      </w:r>
      <w:proofErr w:type="spellStart"/>
      <w:r w:rsidRPr="00F040EB">
        <w:rPr>
          <w:rFonts w:ascii="Menlo" w:hAnsi="Menlo" w:cs="Menlo"/>
          <w:color w:val="000000" w:themeColor="text1"/>
          <w:sz w:val="22"/>
          <w:szCs w:val="22"/>
          <w:lang w:val="es-ES_tradnl" w:eastAsia="es-ES_tradnl"/>
        </w:rPr>
        <w:t>else</w:t>
      </w:r>
      <w:proofErr w:type="spellEnd"/>
      <w:r w:rsidRPr="00F040EB">
        <w:rPr>
          <w:rFonts w:ascii="Menlo" w:hAnsi="Menlo" w:cs="Menlo"/>
          <w:color w:val="000000" w:themeColor="text1"/>
          <w:sz w:val="22"/>
          <w:szCs w:val="22"/>
          <w:lang w:val="es-ES_tradnl" w:eastAsia="es-ES_tradnl"/>
        </w:rPr>
        <w:t xml:space="preserve">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xml:space="preserve">                </w:t>
      </w:r>
      <w:proofErr w:type="spellStart"/>
      <w:proofErr w:type="gramStart"/>
      <w:r w:rsidRPr="00F040EB">
        <w:rPr>
          <w:rFonts w:ascii="Menlo" w:hAnsi="Menlo" w:cs="Menlo"/>
          <w:color w:val="000000" w:themeColor="text1"/>
          <w:sz w:val="22"/>
          <w:szCs w:val="22"/>
          <w:lang w:val="es-ES_tradnl" w:eastAsia="es-ES_tradnl"/>
        </w:rPr>
        <w:t>print</w:t>
      </w:r>
      <w:proofErr w:type="spellEnd"/>
      <w:r w:rsidRPr="00F040EB">
        <w:rPr>
          <w:rFonts w:ascii="Menlo" w:hAnsi="Menlo" w:cs="Menlo"/>
          <w:color w:val="000000" w:themeColor="text1"/>
          <w:sz w:val="22"/>
          <w:szCs w:val="22"/>
          <w:lang w:val="es-ES_tradnl" w:eastAsia="es-ES_tradnl"/>
        </w:rPr>
        <w:t>(</w:t>
      </w:r>
      <w:proofErr w:type="gramEnd"/>
      <w:r w:rsidRPr="00F040EB">
        <w:rPr>
          <w:rFonts w:ascii="Menlo" w:hAnsi="Menlo" w:cs="Menlo"/>
          <w:color w:val="000000" w:themeColor="text1"/>
          <w:sz w:val="22"/>
          <w:szCs w:val="22"/>
          <w:lang w:val="es-ES_tradnl" w:eastAsia="es-ES_tradnl"/>
        </w:rPr>
        <w:t xml:space="preserve">"Error! </w:t>
      </w:r>
      <w:proofErr w:type="spellStart"/>
      <w:r w:rsidRPr="00F040EB">
        <w:rPr>
          <w:rFonts w:ascii="Menlo" w:hAnsi="Menlo" w:cs="Menlo"/>
          <w:color w:val="000000" w:themeColor="text1"/>
          <w:sz w:val="22"/>
          <w:szCs w:val="22"/>
          <w:lang w:val="es-ES_tradnl" w:eastAsia="es-ES_tradnl"/>
        </w:rPr>
        <w:t>Could</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not</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decode</w:t>
      </w:r>
      <w:proofErr w:type="spellEnd"/>
      <w:r w:rsidRPr="00F040EB">
        <w:rPr>
          <w:rFonts w:ascii="Menlo" w:hAnsi="Menlo" w:cs="Menlo"/>
          <w:color w:val="000000" w:themeColor="text1"/>
          <w:sz w:val="22"/>
          <w:szCs w:val="22"/>
          <w:lang w:val="es-ES_tradnl" w:eastAsia="es-ES_tradnl"/>
        </w:rPr>
        <w:t xml:space="preserve"> </w:t>
      </w:r>
      <w:proofErr w:type="spellStart"/>
      <w:r w:rsidRPr="00F040EB">
        <w:rPr>
          <w:rFonts w:ascii="Menlo" w:hAnsi="Menlo" w:cs="Menlo"/>
          <w:color w:val="000000" w:themeColor="text1"/>
          <w:sz w:val="22"/>
          <w:szCs w:val="22"/>
          <w:lang w:val="es-ES_tradnl" w:eastAsia="es-ES_tradnl"/>
        </w:rPr>
        <w:t>message</w:t>
      </w:r>
      <w:proofErr w:type="spellEnd"/>
      <w:r w:rsidRPr="00F040EB">
        <w:rPr>
          <w:rFonts w:ascii="Menlo" w:hAnsi="Menlo" w:cs="Menlo"/>
          <w:color w:val="000000" w:themeColor="text1"/>
          <w:sz w:val="22"/>
          <w:szCs w:val="22"/>
          <w:lang w:val="es-ES_tradnl" w:eastAsia="es-ES_tradnl"/>
        </w:rPr>
        <w:t xml:space="preserve"> data")</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Default="00D53B34" w:rsidP="00D53B34">
      <w:pPr>
        <w:rPr>
          <w:rFonts w:cs="Arial"/>
        </w:rPr>
      </w:pPr>
    </w:p>
    <w:p w:rsidR="00D53B34" w:rsidRDefault="00D53B34" w:rsidP="00D53B34">
      <w:pPr>
        <w:rPr>
          <w:rFonts w:cs="Arial"/>
        </w:rPr>
      </w:pPr>
      <w:r>
        <w:rPr>
          <w:rFonts w:cs="Arial"/>
        </w:rPr>
        <w:t xml:space="preserve">La clave está en </w:t>
      </w:r>
      <w:proofErr w:type="spellStart"/>
      <w:r>
        <w:rPr>
          <w:rFonts w:cs="Arial"/>
        </w:rPr>
        <w:t>messageQuery.observe</w:t>
      </w:r>
      <w:proofErr w:type="spellEnd"/>
      <w:proofErr w:type="gramStart"/>
      <w:r>
        <w:rPr>
          <w:rFonts w:cs="Arial"/>
        </w:rPr>
        <w:t>(.</w:t>
      </w:r>
      <w:proofErr w:type="spellStart"/>
      <w:r>
        <w:rPr>
          <w:rFonts w:cs="Arial"/>
        </w:rPr>
        <w:t>childAdded</w:t>
      </w:r>
      <w:proofErr w:type="spellEnd"/>
      <w:proofErr w:type="gramEnd"/>
      <w:r>
        <w:rPr>
          <w:rFonts w:cs="Arial"/>
        </w:rPr>
        <w:t>…), que se ejecutará siempre que un elemento hijo se añada a la clave “</w:t>
      </w:r>
      <w:proofErr w:type="spellStart"/>
      <w:r>
        <w:rPr>
          <w:rFonts w:cs="Arial"/>
        </w:rPr>
        <w:t>messages</w:t>
      </w:r>
      <w:proofErr w:type="spellEnd"/>
      <w:r>
        <w:rPr>
          <w:rFonts w:cs="Arial"/>
        </w:rPr>
        <w:t xml:space="preserve">” de nuestro chat en la base de datos de </w:t>
      </w:r>
      <w:proofErr w:type="spellStart"/>
      <w:r>
        <w:rPr>
          <w:rFonts w:cs="Arial"/>
        </w:rPr>
        <w:t>Firebase</w:t>
      </w:r>
      <w:proofErr w:type="spellEnd"/>
      <w:r>
        <w:rPr>
          <w:rFonts w:cs="Arial"/>
        </w:rPr>
        <w:t>.</w:t>
      </w:r>
    </w:p>
    <w:p w:rsidR="00D53B34" w:rsidRDefault="00D53B34" w:rsidP="00D53B34">
      <w:pPr>
        <w:rPr>
          <w:rFonts w:cs="Arial"/>
        </w:rPr>
      </w:pPr>
    </w:p>
    <w:p w:rsidR="00D53B34" w:rsidRDefault="00D53B34" w:rsidP="00D53B34">
      <w:pPr>
        <w:rPr>
          <w:rFonts w:cs="Arial"/>
        </w:rPr>
      </w:pPr>
      <w:r>
        <w:rPr>
          <w:rFonts w:cs="Arial"/>
        </w:rPr>
        <w:t xml:space="preserve">Por último, comentar que al ser un </w:t>
      </w:r>
      <w:proofErr w:type="spellStart"/>
      <w:r>
        <w:rPr>
          <w:rFonts w:cs="Arial"/>
        </w:rPr>
        <w:t>ViewController</w:t>
      </w:r>
      <w:proofErr w:type="spellEnd"/>
      <w:r>
        <w:rPr>
          <w:rFonts w:cs="Arial"/>
        </w:rPr>
        <w:t xml:space="preserve"> de un tercero, la interfaz gráfica requiere ser adaptada a la nuestra desde código, donde se ha cambiado el fondo, se han eliminado botones no necesarios en esta aplicación, y otros cambios para adecuar el diseño al resto de la aplicación.</w:t>
      </w:r>
    </w:p>
    <w:p w:rsidR="00D53B34" w:rsidRDefault="00D53B34" w:rsidP="00D53B34">
      <w:pPr>
        <w:rPr>
          <w:rFonts w:cs="Arial"/>
        </w:rPr>
      </w:pPr>
    </w:p>
    <w:p w:rsidR="00D53B34" w:rsidRPr="00071EB8" w:rsidRDefault="00D53B34" w:rsidP="00D53B34">
      <w:pPr>
        <w:rPr>
          <w:rFonts w:cs="Arial"/>
          <w:b/>
        </w:rPr>
      </w:pPr>
      <w:r w:rsidRPr="00071EB8">
        <w:rPr>
          <w:rFonts w:cs="Arial"/>
          <w:b/>
        </w:rPr>
        <w:t xml:space="preserve">3.1.3 Notificaciones </w:t>
      </w:r>
      <w:proofErr w:type="spellStart"/>
      <w:r w:rsidRPr="00071EB8">
        <w:rPr>
          <w:rFonts w:cs="Arial"/>
          <w:b/>
        </w:rPr>
        <w:t>Push</w:t>
      </w:r>
      <w:proofErr w:type="spellEnd"/>
      <w:r w:rsidRPr="00071EB8">
        <w:rPr>
          <w:rFonts w:cs="Arial"/>
          <w:b/>
        </w:rPr>
        <w:t xml:space="preserve"> iOS mediante </w:t>
      </w:r>
      <w:proofErr w:type="spellStart"/>
      <w:r w:rsidRPr="00071EB8">
        <w:rPr>
          <w:rFonts w:cs="Arial"/>
          <w:b/>
        </w:rPr>
        <w:t>Firebase</w:t>
      </w:r>
      <w:proofErr w:type="spellEnd"/>
    </w:p>
    <w:p w:rsidR="00D53B34" w:rsidRDefault="00D53B34" w:rsidP="00D53B34">
      <w:pPr>
        <w:rPr>
          <w:rFonts w:ascii="Consolas" w:hAnsi="Consolas"/>
        </w:rPr>
      </w:pPr>
    </w:p>
    <w:p w:rsidR="00D53B34" w:rsidRPr="007F5F65" w:rsidRDefault="00D53B34" w:rsidP="00D53B34">
      <w:pPr>
        <w:rPr>
          <w:rFonts w:cs="Arial"/>
        </w:rPr>
      </w:pPr>
      <w:r w:rsidRPr="007F5F65">
        <w:rPr>
          <w:rFonts w:cs="Arial"/>
        </w:rPr>
        <w:t xml:space="preserve">La parte más costosa a nivel de implementación ha sido sin duda el uso de las notificaciones </w:t>
      </w:r>
      <w:proofErr w:type="spellStart"/>
      <w:r w:rsidRPr="007F5F65">
        <w:rPr>
          <w:rFonts w:cs="Arial"/>
        </w:rPr>
        <w:t>push</w:t>
      </w:r>
      <w:proofErr w:type="spellEnd"/>
      <w:r w:rsidRPr="007F5F65">
        <w:rPr>
          <w:rFonts w:cs="Arial"/>
        </w:rPr>
        <w:t>.</w:t>
      </w:r>
    </w:p>
    <w:p w:rsidR="00D53B34" w:rsidRPr="007F5F65" w:rsidRDefault="00D53B34" w:rsidP="00D53B34">
      <w:pPr>
        <w:rPr>
          <w:rFonts w:cs="Arial"/>
        </w:rPr>
      </w:pPr>
    </w:p>
    <w:p w:rsidR="00D53B34" w:rsidRPr="007F5F65" w:rsidRDefault="00D53B34" w:rsidP="00D53B34">
      <w:pPr>
        <w:rPr>
          <w:rFonts w:cs="Arial"/>
        </w:rPr>
      </w:pPr>
      <w:r w:rsidRPr="007F5F65">
        <w:rPr>
          <w:rFonts w:cs="Arial"/>
        </w:rPr>
        <w:t xml:space="preserve">En primer lugar, es requerido registrarse como desarrollador iOS en la web de Apple </w:t>
      </w:r>
      <w:proofErr w:type="spellStart"/>
      <w:r w:rsidRPr="007F5F65">
        <w:rPr>
          <w:rFonts w:cs="Arial"/>
        </w:rPr>
        <w:t>Developers</w:t>
      </w:r>
      <w:proofErr w:type="spellEnd"/>
      <w:r w:rsidRPr="007F5F65">
        <w:rPr>
          <w:rFonts w:cs="Arial"/>
        </w:rPr>
        <w:t xml:space="preserve"> [11] mediante el previo pago de aproximadamente 100 euros.</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noProof/>
          <w:lang w:val="en-GB" w:eastAsia="en-GB"/>
        </w:rPr>
        <w:lastRenderedPageBreak/>
        <w:drawing>
          <wp:inline distT="0" distB="0" distL="0" distR="0" wp14:anchorId="618003EA" wp14:editId="07231149">
            <wp:extent cx="5403215" cy="3375025"/>
            <wp:effectExtent l="0" t="0" r="6985" b="3175"/>
            <wp:docPr id="28" name="Imagen 28" descr="../../../Desktop/Captura%20de%20pantalla%202017-06-12%20a%20las%20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6-12%20a%20las%2023.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3215" cy="3375025"/>
                    </a:xfrm>
                    <a:prstGeom prst="rect">
                      <a:avLst/>
                    </a:prstGeom>
                    <a:noFill/>
                    <a:ln>
                      <a:noFill/>
                    </a:ln>
                  </pic:spPr>
                </pic:pic>
              </a:graphicData>
            </a:graphic>
          </wp:inline>
        </w:drawing>
      </w:r>
    </w:p>
    <w:p w:rsidR="00D53B34" w:rsidRPr="007F5F65" w:rsidRDefault="00D53B34" w:rsidP="00D53B34">
      <w:pPr>
        <w:rPr>
          <w:rFonts w:cs="Arial"/>
        </w:rPr>
      </w:pPr>
    </w:p>
    <w:p w:rsidR="00D53B34" w:rsidRDefault="00D53B34" w:rsidP="00D53B34">
      <w:pPr>
        <w:rPr>
          <w:rFonts w:cs="Arial"/>
        </w:rPr>
      </w:pPr>
      <w:r>
        <w:rPr>
          <w:rFonts w:cs="Arial"/>
        </w:rPr>
        <w:t xml:space="preserve">Después de completar el registro como desarrollador de Apple, se requiere crear un certificado de desarrollador iOS (para poder utilizarlo en dispositivos) y otro para notificaciones </w:t>
      </w:r>
      <w:proofErr w:type="spellStart"/>
      <w:r>
        <w:rPr>
          <w:rFonts w:cs="Arial"/>
        </w:rPr>
        <w:t>push</w:t>
      </w:r>
      <w:proofErr w:type="spellEnd"/>
      <w:r>
        <w:rPr>
          <w:rFonts w:cs="Arial"/>
        </w:rPr>
        <w:t xml:space="preserve"> de iOS.</w:t>
      </w:r>
    </w:p>
    <w:p w:rsidR="00D53B34" w:rsidRDefault="00D53B34" w:rsidP="00D53B34">
      <w:pPr>
        <w:rPr>
          <w:rFonts w:cs="Arial"/>
        </w:rPr>
      </w:pPr>
    </w:p>
    <w:p w:rsidR="00D53B34" w:rsidRPr="007F5F65" w:rsidRDefault="00D53B34" w:rsidP="00D53B34">
      <w:pPr>
        <w:jc w:val="center"/>
        <w:rPr>
          <w:rFonts w:cs="Arial"/>
        </w:rPr>
      </w:pPr>
      <w:r>
        <w:rPr>
          <w:rFonts w:cs="Arial"/>
          <w:noProof/>
          <w:lang w:val="en-GB" w:eastAsia="en-GB"/>
        </w:rPr>
        <w:drawing>
          <wp:inline distT="0" distB="0" distL="0" distR="0" wp14:anchorId="675AD8DC" wp14:editId="233E6ABB">
            <wp:extent cx="5403215" cy="2610485"/>
            <wp:effectExtent l="0" t="0" r="6985" b="5715"/>
            <wp:docPr id="30" name="Imagen 30" descr="../../../Desktop/Captura%20de%20pantalla%202017-06-12%20a%20las%20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6-12%20a%20las%2023.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2610485"/>
                    </a:xfrm>
                    <a:prstGeom prst="rect">
                      <a:avLst/>
                    </a:prstGeom>
                    <a:noFill/>
                    <a:ln>
                      <a:noFill/>
                    </a:ln>
                  </pic:spPr>
                </pic:pic>
              </a:graphicData>
            </a:graphic>
          </wp:inline>
        </w:drawing>
      </w:r>
    </w:p>
    <w:p w:rsidR="00D53B34" w:rsidRDefault="00D53B34" w:rsidP="00D53B34">
      <w:pPr>
        <w:rPr>
          <w:rFonts w:ascii="Consolas" w:hAnsi="Consolas"/>
        </w:rPr>
      </w:pPr>
    </w:p>
    <w:p w:rsidR="00D53B34" w:rsidRDefault="00D53B34" w:rsidP="00D53B34">
      <w:pPr>
        <w:rPr>
          <w:rFonts w:cs="Arial"/>
        </w:rPr>
      </w:pPr>
      <w:r>
        <w:rPr>
          <w:rFonts w:cs="Arial"/>
        </w:rPr>
        <w:t xml:space="preserve">Ambos certificados han de estar instalados en el Administrador de Llaveros de nuestro Mac para habilitar las notificaciones. Además, el certificado de desarrollador de iPhone debe estar </w:t>
      </w:r>
      <w:proofErr w:type="spellStart"/>
      <w:r>
        <w:rPr>
          <w:rFonts w:cs="Arial"/>
        </w:rPr>
        <w:t>incluído</w:t>
      </w:r>
      <w:proofErr w:type="spellEnd"/>
      <w:r>
        <w:rPr>
          <w:rFonts w:cs="Arial"/>
        </w:rPr>
        <w:t xml:space="preserve"> en el proyecto de </w:t>
      </w:r>
      <w:proofErr w:type="spellStart"/>
      <w:r>
        <w:rPr>
          <w:rFonts w:cs="Arial"/>
        </w:rPr>
        <w:t>Xcode</w:t>
      </w:r>
      <w:proofErr w:type="spellEnd"/>
      <w:r>
        <w:rPr>
          <w:rFonts w:cs="Arial"/>
        </w:rPr>
        <w:t xml:space="preserve"> en </w:t>
      </w:r>
      <w:r w:rsidRPr="00774B47">
        <w:rPr>
          <w:rFonts w:cs="Arial"/>
          <w:b/>
        </w:rPr>
        <w:t xml:space="preserve">Proyecto &gt; General &gt; </w:t>
      </w:r>
      <w:proofErr w:type="spellStart"/>
      <w:r w:rsidRPr="00774B47">
        <w:rPr>
          <w:rFonts w:cs="Arial"/>
          <w:b/>
        </w:rPr>
        <w:t>Signing</w:t>
      </w:r>
      <w:proofErr w:type="spellEnd"/>
      <w:r w:rsidRPr="00774B47">
        <w:rPr>
          <w:rFonts w:cs="Arial"/>
          <w:b/>
        </w:rPr>
        <w:t>.</w:t>
      </w:r>
    </w:p>
    <w:p w:rsidR="00D53B34" w:rsidRDefault="00D53B34" w:rsidP="00D53B34">
      <w:pPr>
        <w:rPr>
          <w:rFonts w:cs="Arial"/>
        </w:rPr>
      </w:pPr>
    </w:p>
    <w:p w:rsidR="00D53B34" w:rsidRDefault="00D53B34" w:rsidP="00D53B34">
      <w:pPr>
        <w:rPr>
          <w:rFonts w:cs="Arial"/>
        </w:rPr>
      </w:pPr>
      <w:r>
        <w:rPr>
          <w:rFonts w:cs="Arial"/>
          <w:noProof/>
          <w:lang w:val="en-GB" w:eastAsia="en-GB"/>
        </w:rPr>
        <w:lastRenderedPageBreak/>
        <w:drawing>
          <wp:inline distT="0" distB="0" distL="0" distR="0" wp14:anchorId="2C91569C" wp14:editId="5EB46DDF">
            <wp:extent cx="5403215" cy="1845310"/>
            <wp:effectExtent l="0" t="0" r="6985" b="8890"/>
            <wp:docPr id="32" name="Imagen 32" descr="../../../Desktop/Captura%20de%20pantalla%202017-06-12%20a%20las%20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6-12%20a%20las%2023.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1845310"/>
                    </a:xfrm>
                    <a:prstGeom prst="rect">
                      <a:avLst/>
                    </a:prstGeom>
                    <a:noFill/>
                    <a:ln>
                      <a:noFill/>
                    </a:ln>
                  </pic:spPr>
                </pic:pic>
              </a:graphicData>
            </a:graphic>
          </wp:inline>
        </w:drawing>
      </w:r>
    </w:p>
    <w:p w:rsidR="00D53B34" w:rsidRDefault="00D53B34" w:rsidP="00D53B34">
      <w:pPr>
        <w:rPr>
          <w:rFonts w:cs="Arial"/>
        </w:rPr>
      </w:pPr>
    </w:p>
    <w:p w:rsidR="00D53B34" w:rsidRDefault="00D53B34" w:rsidP="00D53B34">
      <w:pPr>
        <w:rPr>
          <w:rFonts w:cs="Arial"/>
        </w:rPr>
      </w:pPr>
      <w:r>
        <w:rPr>
          <w:rFonts w:cs="Arial"/>
        </w:rPr>
        <w:t xml:space="preserve">En la sección </w:t>
      </w:r>
      <w:proofErr w:type="spellStart"/>
      <w:r w:rsidRPr="00774B47">
        <w:rPr>
          <w:rFonts w:cs="Arial"/>
          <w:b/>
        </w:rPr>
        <w:t>Capabilities</w:t>
      </w:r>
      <w:proofErr w:type="spellEnd"/>
      <w:r>
        <w:rPr>
          <w:rFonts w:cs="Arial"/>
        </w:rPr>
        <w:t xml:space="preserve"> del Proyecto, es necesario habilitar las notificaciones </w:t>
      </w:r>
      <w:proofErr w:type="spellStart"/>
      <w:r>
        <w:rPr>
          <w:rFonts w:cs="Arial"/>
        </w:rPr>
        <w:t>Push</w:t>
      </w:r>
      <w:proofErr w:type="spellEnd"/>
      <w:r>
        <w:rPr>
          <w:rFonts w:cs="Arial"/>
        </w:rPr>
        <w:t>.</w:t>
      </w:r>
    </w:p>
    <w:p w:rsidR="00D53B34" w:rsidRDefault="00D53B34" w:rsidP="00D53B34">
      <w:pPr>
        <w:rPr>
          <w:rFonts w:cs="Arial"/>
        </w:rPr>
      </w:pPr>
    </w:p>
    <w:p w:rsidR="00D53B34" w:rsidRPr="00774B47" w:rsidRDefault="00D53B34" w:rsidP="00D53B34">
      <w:pPr>
        <w:rPr>
          <w:rFonts w:cs="Arial"/>
        </w:rPr>
      </w:pPr>
      <w:r>
        <w:rPr>
          <w:rFonts w:cs="Arial"/>
          <w:noProof/>
          <w:lang w:val="en-GB" w:eastAsia="en-GB"/>
        </w:rPr>
        <w:drawing>
          <wp:inline distT="0" distB="0" distL="0" distR="0" wp14:anchorId="4AE7DDA0" wp14:editId="3C2E2641">
            <wp:extent cx="5386705" cy="1729105"/>
            <wp:effectExtent l="0" t="0" r="0" b="0"/>
            <wp:docPr id="31" name="Imagen 31" descr="../../../Desktop/Captura%20de%20pantalla%202017-06-12%20a%20las%20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6-12%20a%20las%2023.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6705" cy="1729105"/>
                    </a:xfrm>
                    <a:prstGeom prst="rect">
                      <a:avLst/>
                    </a:prstGeom>
                    <a:noFill/>
                    <a:ln>
                      <a:noFill/>
                    </a:ln>
                  </pic:spPr>
                </pic:pic>
              </a:graphicData>
            </a:graphic>
          </wp:inline>
        </w:drawing>
      </w:r>
    </w:p>
    <w:p w:rsidR="00D53B34" w:rsidRDefault="00D53B34" w:rsidP="00D53B34">
      <w:pPr>
        <w:rPr>
          <w:rFonts w:ascii="Consolas" w:hAnsi="Consolas"/>
        </w:rPr>
      </w:pPr>
    </w:p>
    <w:p w:rsidR="00D53B34" w:rsidRPr="00FF2A97" w:rsidRDefault="00D53B34" w:rsidP="00D53B34">
      <w:pPr>
        <w:rPr>
          <w:rFonts w:cs="Arial"/>
        </w:rPr>
      </w:pPr>
      <w:r w:rsidRPr="00FF2A97">
        <w:rPr>
          <w:rFonts w:cs="Arial"/>
        </w:rPr>
        <w:t xml:space="preserve">Por último, es necesario subir el certificado para uso de notificaciones </w:t>
      </w:r>
      <w:proofErr w:type="spellStart"/>
      <w:r w:rsidRPr="00FF2A97">
        <w:rPr>
          <w:rFonts w:cs="Arial"/>
        </w:rPr>
        <w:t>Push</w:t>
      </w:r>
      <w:proofErr w:type="spellEnd"/>
      <w:r w:rsidRPr="00FF2A97">
        <w:rPr>
          <w:rFonts w:cs="Arial"/>
        </w:rPr>
        <w:t xml:space="preserve"> a </w:t>
      </w:r>
      <w:proofErr w:type="spellStart"/>
      <w:r w:rsidRPr="00FF2A97">
        <w:rPr>
          <w:rFonts w:cs="Arial"/>
        </w:rPr>
        <w:t>Firebase</w:t>
      </w:r>
      <w:proofErr w:type="spellEnd"/>
      <w:r w:rsidRPr="00FF2A97">
        <w:rPr>
          <w:rFonts w:cs="Arial"/>
        </w:rPr>
        <w:t xml:space="preserve"> desde la Configuración del proyecto, en la sección “Mensajería en la Nube”</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noProof/>
          <w:lang w:val="en-GB" w:eastAsia="en-GB"/>
        </w:rPr>
        <w:drawing>
          <wp:inline distT="0" distB="0" distL="0" distR="0" wp14:anchorId="517E715D" wp14:editId="7ACFF03F">
            <wp:extent cx="5403215" cy="1812290"/>
            <wp:effectExtent l="0" t="0" r="6985" b="0"/>
            <wp:docPr id="33" name="Imagen 33" descr="../../../Desktop/Captura%20de%20pantalla%202017-06-12%20a%20las%20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6-12%20a%20las%2023.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215" cy="1812290"/>
                    </a:xfrm>
                    <a:prstGeom prst="rect">
                      <a:avLst/>
                    </a:prstGeom>
                    <a:noFill/>
                    <a:ln>
                      <a:noFill/>
                    </a:ln>
                  </pic:spPr>
                </pic:pic>
              </a:graphicData>
            </a:graphic>
          </wp:inline>
        </w:drawing>
      </w:r>
    </w:p>
    <w:p w:rsidR="00D53B34" w:rsidRDefault="00D53B34" w:rsidP="00D53B34">
      <w:pPr>
        <w:rPr>
          <w:rFonts w:ascii="Consolas" w:hAnsi="Consolas"/>
        </w:rPr>
      </w:pPr>
    </w:p>
    <w:p w:rsidR="00D53B34" w:rsidRPr="00A42CE7" w:rsidRDefault="00D53B34" w:rsidP="00D53B34">
      <w:pPr>
        <w:suppressAutoHyphens w:val="0"/>
        <w:jc w:val="left"/>
        <w:rPr>
          <w:rFonts w:cs="Arial"/>
          <w:color w:val="000000"/>
          <w:sz w:val="17"/>
          <w:szCs w:val="17"/>
          <w:lang w:val="es-ES_tradnl" w:eastAsia="es-ES_tradnl"/>
        </w:rPr>
      </w:pPr>
      <w:r w:rsidRPr="00A42CE7">
        <w:rPr>
          <w:rFonts w:cs="Arial"/>
          <w:color w:val="000000"/>
          <w:sz w:val="17"/>
          <w:szCs w:val="17"/>
          <w:lang w:val="es-ES_tradnl" w:eastAsia="es-ES_tradnl"/>
        </w:rPr>
        <w:t xml:space="preserve">Para hacer uso de las notificaciones </w:t>
      </w:r>
      <w:proofErr w:type="spellStart"/>
      <w:r w:rsidRPr="00A42CE7">
        <w:rPr>
          <w:rFonts w:cs="Arial"/>
          <w:color w:val="000000"/>
          <w:sz w:val="17"/>
          <w:szCs w:val="17"/>
          <w:lang w:val="es-ES_tradnl" w:eastAsia="es-ES_tradnl"/>
        </w:rPr>
        <w:t>Push</w:t>
      </w:r>
      <w:proofErr w:type="spellEnd"/>
      <w:r w:rsidRPr="00A42CE7">
        <w:rPr>
          <w:rFonts w:cs="Arial"/>
          <w:color w:val="000000"/>
          <w:sz w:val="17"/>
          <w:szCs w:val="17"/>
          <w:lang w:val="es-ES_tradnl" w:eastAsia="es-ES_tradnl"/>
        </w:rPr>
        <w:t xml:space="preserve"> es necesario añadir al </w:t>
      </w:r>
      <w:proofErr w:type="spellStart"/>
      <w:r w:rsidRPr="00A42CE7">
        <w:rPr>
          <w:rFonts w:cs="Arial"/>
          <w:color w:val="000000"/>
          <w:sz w:val="17"/>
          <w:szCs w:val="17"/>
          <w:lang w:val="es-ES_tradnl" w:eastAsia="es-ES_tradnl"/>
        </w:rPr>
        <w:t>AppDelegate</w:t>
      </w:r>
      <w:proofErr w:type="spellEnd"/>
      <w:r w:rsidRPr="00A42CE7">
        <w:rPr>
          <w:rFonts w:cs="Arial"/>
          <w:color w:val="000000"/>
          <w:sz w:val="17"/>
          <w:szCs w:val="17"/>
          <w:lang w:val="es-ES_tradnl" w:eastAsia="es-ES_tradnl"/>
        </w:rPr>
        <w:t xml:space="preserve"> del proyecto funciones y líneas de código a funciones ya implementadas para habilitar las mismas. </w:t>
      </w:r>
    </w:p>
    <w:p w:rsidR="00D53B34" w:rsidRPr="00A42CE7" w:rsidRDefault="00D53B34" w:rsidP="00D53B34">
      <w:pPr>
        <w:suppressAutoHyphens w:val="0"/>
        <w:jc w:val="left"/>
        <w:rPr>
          <w:rFonts w:cs="Arial"/>
          <w:color w:val="000000"/>
          <w:sz w:val="17"/>
          <w:szCs w:val="17"/>
          <w:lang w:val="es-ES_tradnl" w:eastAsia="es-ES_tradnl"/>
        </w:rPr>
      </w:pPr>
    </w:p>
    <w:p w:rsidR="00D53B34" w:rsidRPr="00A42CE7" w:rsidRDefault="00D53B34" w:rsidP="00D53B34">
      <w:pPr>
        <w:suppressAutoHyphens w:val="0"/>
        <w:jc w:val="left"/>
        <w:rPr>
          <w:rFonts w:cs="Arial"/>
          <w:color w:val="000000"/>
          <w:sz w:val="17"/>
          <w:szCs w:val="17"/>
          <w:lang w:val="es-ES_tradnl" w:eastAsia="es-ES_tradnl"/>
        </w:rPr>
      </w:pPr>
      <w:r w:rsidRPr="00A42CE7">
        <w:rPr>
          <w:rFonts w:cs="Arial"/>
          <w:color w:val="000000"/>
          <w:sz w:val="17"/>
          <w:szCs w:val="17"/>
          <w:lang w:val="es-ES_tradnl" w:eastAsia="es-ES_tradnl"/>
        </w:rPr>
        <w:t xml:space="preserve">En primer lugar, en la función </w:t>
      </w:r>
      <w:proofErr w:type="spellStart"/>
      <w:r w:rsidRPr="00A42CE7">
        <w:rPr>
          <w:rFonts w:cs="Arial"/>
          <w:color w:val="000000"/>
          <w:sz w:val="17"/>
          <w:szCs w:val="17"/>
          <w:lang w:val="es-ES_tradnl" w:eastAsia="es-ES_tradnl"/>
        </w:rPr>
        <w:t>didFinishLaunchingWithOptions</w:t>
      </w:r>
      <w:proofErr w:type="spellEnd"/>
      <w:r w:rsidRPr="00A42CE7">
        <w:rPr>
          <w:rFonts w:cs="Arial"/>
          <w:color w:val="000000"/>
          <w:sz w:val="17"/>
          <w:szCs w:val="17"/>
          <w:lang w:val="es-ES_tradnl" w:eastAsia="es-ES_tradnl"/>
        </w:rPr>
        <w:t xml:space="preserve"> es necesario añadir el siguiente código para habilitar las notificaciones, diferenciando si nos encontramos en iOS 10 o una versión anterior, donde las notificaciones funcionaban de otra manera.</w:t>
      </w:r>
    </w:p>
    <w:p w:rsidR="00D53B34" w:rsidRDefault="00D53B34" w:rsidP="00D53B34">
      <w:pPr>
        <w:suppressAutoHyphens w:val="0"/>
        <w:jc w:val="left"/>
        <w:rPr>
          <w:rFonts w:ascii="Menlo" w:hAnsi="Menlo" w:cs="Menlo"/>
          <w:color w:val="000000"/>
          <w:sz w:val="17"/>
          <w:szCs w:val="17"/>
          <w:lang w:val="es-ES_tradnl" w:eastAsia="es-ES_tradnl"/>
        </w:rPr>
      </w:pP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Menlo" w:hAnsi="Menlo" w:cs="Menlo"/>
          <w:color w:val="000000"/>
          <w:sz w:val="17"/>
          <w:szCs w:val="17"/>
          <w:lang w:val="es-ES_tradnl" w:eastAsia="es-ES_tradnl"/>
        </w:rPr>
        <w:t> </w:t>
      </w:r>
      <w:proofErr w:type="spellStart"/>
      <w:r w:rsidRPr="00A42CE7">
        <w:rPr>
          <w:rFonts w:ascii="Consolas" w:hAnsi="Consolas" w:cs="Menlo"/>
          <w:color w:val="000000" w:themeColor="text1"/>
          <w:sz w:val="22"/>
          <w:szCs w:val="22"/>
          <w:lang w:val="es-ES_tradnl" w:eastAsia="es-ES_tradnl"/>
        </w:rPr>
        <w:t>func</w:t>
      </w:r>
      <w:proofErr w:type="spellEnd"/>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application</w:t>
      </w:r>
      <w:proofErr w:type="spellEnd"/>
      <w:r w:rsidRPr="00A42CE7">
        <w:rPr>
          <w:rFonts w:ascii="Consolas" w:hAnsi="Consolas" w:cs="Menlo"/>
          <w:color w:val="000000" w:themeColor="text1"/>
          <w:sz w:val="22"/>
          <w:szCs w:val="22"/>
          <w:lang w:val="es-ES_tradnl" w:eastAsia="es-ES_tradnl"/>
        </w:rPr>
        <w:t>(</w:t>
      </w:r>
      <w:proofErr w:type="gramEnd"/>
      <w:r w:rsidRPr="00A42CE7">
        <w:rPr>
          <w:rFonts w:ascii="Consolas" w:hAnsi="Consolas" w:cs="Menlo"/>
          <w:color w:val="000000" w:themeColor="text1"/>
          <w:sz w:val="22"/>
          <w:szCs w:val="22"/>
          <w:lang w:val="es-ES_tradnl" w:eastAsia="es-ES_tradnl"/>
        </w:rPr>
        <w:t xml:space="preserve">_ </w:t>
      </w:r>
      <w:proofErr w:type="spellStart"/>
      <w:r w:rsidRPr="00A42CE7">
        <w:rPr>
          <w:rFonts w:ascii="Consolas" w:hAnsi="Consolas" w:cs="Menlo"/>
          <w:color w:val="000000" w:themeColor="text1"/>
          <w:sz w:val="22"/>
          <w:szCs w:val="22"/>
          <w:lang w:val="es-ES_tradnl" w:eastAsia="es-ES_tradnl"/>
        </w:rPr>
        <w:t>application</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UIApplication</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didFinishLaunchingWithOptions</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launchOptions</w:t>
      </w:r>
      <w:proofErr w:type="spell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UIApplicationLaunchOptionsKey</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Any</w:t>
      </w:r>
      <w:proofErr w:type="spellEnd"/>
      <w:r w:rsidRPr="00A42CE7">
        <w:rPr>
          <w:rFonts w:ascii="Consolas" w:hAnsi="Consolas" w:cs="Menlo"/>
          <w:color w:val="000000" w:themeColor="text1"/>
          <w:sz w:val="22"/>
          <w:szCs w:val="22"/>
          <w:lang w:val="es-ES_tradnl" w:eastAsia="es-ES_tradnl"/>
        </w:rPr>
        <w:t xml:space="preserve">]?) -&gt; </w:t>
      </w:r>
      <w:proofErr w:type="spellStart"/>
      <w:r w:rsidRPr="00A42CE7">
        <w:rPr>
          <w:rFonts w:ascii="Consolas" w:hAnsi="Consolas" w:cs="Menlo"/>
          <w:color w:val="000000" w:themeColor="text1"/>
          <w:sz w:val="22"/>
          <w:szCs w:val="22"/>
          <w:lang w:val="es-ES_tradnl" w:eastAsia="es-ES_tradnl"/>
        </w:rPr>
        <w:t>Bool</w:t>
      </w:r>
      <w:proofErr w:type="spellEnd"/>
      <w:r w:rsidRPr="00A42CE7">
        <w:rPr>
          <w:rFonts w:ascii="Consolas" w:hAnsi="Consolas" w:cs="Menlo"/>
          <w:color w:val="000000" w:themeColor="text1"/>
          <w:sz w:val="22"/>
          <w:szCs w:val="22"/>
          <w:lang w:val="es-ES_tradnl" w:eastAsia="es-ES_tradnl"/>
        </w:rPr>
        <w:t xml:space="preserve">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 </w:t>
      </w:r>
      <w:proofErr w:type="spellStart"/>
      <w:r w:rsidRPr="00A42CE7">
        <w:rPr>
          <w:rFonts w:ascii="Consolas" w:hAnsi="Consolas" w:cs="Menlo"/>
          <w:color w:val="000000" w:themeColor="text1"/>
          <w:sz w:val="22"/>
          <w:szCs w:val="22"/>
          <w:lang w:val="es-ES_tradnl" w:eastAsia="es-ES_tradnl"/>
        </w:rPr>
        <w:t>Override</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point</w:t>
      </w:r>
      <w:proofErr w:type="spellEnd"/>
      <w:r w:rsidRPr="00A42CE7">
        <w:rPr>
          <w:rFonts w:ascii="Consolas" w:hAnsi="Consolas" w:cs="Menlo"/>
          <w:color w:val="000000" w:themeColor="text1"/>
          <w:sz w:val="22"/>
          <w:szCs w:val="22"/>
          <w:lang w:val="es-ES_tradnl" w:eastAsia="es-ES_tradnl"/>
        </w:rPr>
        <w:t xml:space="preserve"> for </w:t>
      </w:r>
      <w:proofErr w:type="spellStart"/>
      <w:r w:rsidRPr="00A42CE7">
        <w:rPr>
          <w:rFonts w:ascii="Consolas" w:hAnsi="Consolas" w:cs="Menlo"/>
          <w:color w:val="000000" w:themeColor="text1"/>
          <w:sz w:val="22"/>
          <w:szCs w:val="22"/>
          <w:lang w:val="es-ES_tradnl" w:eastAsia="es-ES_tradnl"/>
        </w:rPr>
        <w:t>customization</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after</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application</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launch</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lastRenderedPageBreak/>
        <w:t xml:space="preserve">        </w:t>
      </w:r>
      <w:proofErr w:type="spellStart"/>
      <w:r w:rsidRPr="00A42CE7">
        <w:rPr>
          <w:rFonts w:ascii="Consolas" w:hAnsi="Consolas" w:cs="Menlo"/>
          <w:color w:val="000000" w:themeColor="text1"/>
          <w:sz w:val="22"/>
          <w:szCs w:val="22"/>
          <w:lang w:val="es-ES_tradnl" w:eastAsia="es-ES_tradnl"/>
        </w:rPr>
        <w:t>if</w:t>
      </w:r>
      <w:proofErr w:type="spellEnd"/>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available</w:t>
      </w:r>
      <w:proofErr w:type="spellEnd"/>
      <w:r w:rsidRPr="00A42CE7">
        <w:rPr>
          <w:rFonts w:ascii="Consolas" w:hAnsi="Consolas" w:cs="Menlo"/>
          <w:color w:val="000000" w:themeColor="text1"/>
          <w:sz w:val="22"/>
          <w:szCs w:val="22"/>
          <w:lang w:val="es-ES_tradnl" w:eastAsia="es-ES_tradnl"/>
        </w:rPr>
        <w:t>(</w:t>
      </w:r>
      <w:proofErr w:type="gramEnd"/>
      <w:r w:rsidRPr="00A42CE7">
        <w:rPr>
          <w:rFonts w:ascii="Consolas" w:hAnsi="Consolas" w:cs="Menlo"/>
          <w:color w:val="000000" w:themeColor="text1"/>
          <w:sz w:val="22"/>
          <w:szCs w:val="22"/>
          <w:lang w:val="es-ES_tradnl" w:eastAsia="es-ES_tradnl"/>
        </w:rPr>
        <w:t>iOS 10.0, *)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 For iOS 10 </w:t>
      </w:r>
      <w:proofErr w:type="spellStart"/>
      <w:r w:rsidRPr="00A42CE7">
        <w:rPr>
          <w:rFonts w:ascii="Consolas" w:hAnsi="Consolas" w:cs="Menlo"/>
          <w:color w:val="000000" w:themeColor="text1"/>
          <w:sz w:val="22"/>
          <w:szCs w:val="22"/>
          <w:lang w:val="es-ES_tradnl" w:eastAsia="es-ES_tradnl"/>
        </w:rPr>
        <w:t>display</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notification</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sent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via</w:t>
      </w:r>
      <w:proofErr w:type="spellEnd"/>
      <w:r w:rsidRPr="00A42CE7">
        <w:rPr>
          <w:rFonts w:ascii="Consolas" w:hAnsi="Consolas" w:cs="Menlo"/>
          <w:color w:val="000000" w:themeColor="text1"/>
          <w:sz w:val="22"/>
          <w:szCs w:val="22"/>
          <w:lang w:val="es-ES_tradnl" w:eastAsia="es-ES_tradnl"/>
        </w:rPr>
        <w:t xml:space="preserve"> APNS)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UNUserNotificationCenter.current</w:t>
      </w:r>
      <w:proofErr w:type="spellEnd"/>
      <w:r w:rsidRPr="00A42CE7">
        <w:rPr>
          <w:rFonts w:ascii="Consolas" w:hAnsi="Consolas" w:cs="Menlo"/>
          <w:color w:val="000000" w:themeColor="text1"/>
          <w:sz w:val="22"/>
          <w:szCs w:val="22"/>
          <w:lang w:val="es-ES_tradnl" w:eastAsia="es-ES_tradnl"/>
        </w:rPr>
        <w:t>(</w:t>
      </w:r>
      <w:proofErr w:type="gramStart"/>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delegate</w:t>
      </w:r>
      <w:proofErr w:type="spellEnd"/>
      <w:proofErr w:type="gramEnd"/>
      <w:r w:rsidRPr="00A42CE7">
        <w:rPr>
          <w:rFonts w:ascii="Consolas" w:hAnsi="Consolas" w:cs="Menlo"/>
          <w:color w:val="000000" w:themeColor="text1"/>
          <w:sz w:val="22"/>
          <w:szCs w:val="22"/>
          <w:lang w:val="es-ES_tradnl" w:eastAsia="es-ES_tradnl"/>
        </w:rPr>
        <w:t xml:space="preserve"> = </w:t>
      </w:r>
      <w:proofErr w:type="spellStart"/>
      <w:r w:rsidRPr="00A42CE7">
        <w:rPr>
          <w:rFonts w:ascii="Consolas" w:hAnsi="Consolas" w:cs="Menlo"/>
          <w:color w:val="000000" w:themeColor="text1"/>
          <w:sz w:val="22"/>
          <w:szCs w:val="22"/>
          <w:lang w:val="es-ES_tradnl" w:eastAsia="es-ES_tradnl"/>
        </w:rPr>
        <w:t>self</w:t>
      </w:r>
      <w:proofErr w:type="spellEnd"/>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let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authOptions</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UNAuthorizationOptions</w:t>
      </w:r>
      <w:proofErr w:type="spellEnd"/>
      <w:r w:rsidRPr="00A42CE7">
        <w:rPr>
          <w:rFonts w:ascii="Consolas" w:hAnsi="Consolas" w:cs="Menlo"/>
          <w:color w:val="000000" w:themeColor="text1"/>
          <w:sz w:val="22"/>
          <w:szCs w:val="22"/>
          <w:lang w:val="es-ES_tradnl" w:eastAsia="es-ES_tradnl"/>
        </w:rPr>
        <w:t xml:space="preserve"> = </w:t>
      </w:r>
      <w:proofErr w:type="gramStart"/>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alert</w:t>
      </w:r>
      <w:proofErr w:type="spellEnd"/>
      <w:proofErr w:type="gram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badge</w:t>
      </w:r>
      <w:proofErr w:type="spell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sound</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UNUserNotificationCenter.current</w:t>
      </w:r>
      <w:proofErr w:type="spellEnd"/>
      <w:r w:rsidRPr="00A42CE7">
        <w:rPr>
          <w:rFonts w:ascii="Consolas" w:hAnsi="Consolas" w:cs="Menlo"/>
          <w:color w:val="000000" w:themeColor="text1"/>
          <w:sz w:val="22"/>
          <w:szCs w:val="22"/>
          <w:lang w:val="es-ES_tradnl" w:eastAsia="es-ES_tradnl"/>
        </w:rPr>
        <w:t>(</w:t>
      </w:r>
      <w:proofErr w:type="gramStart"/>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requestAuthorization</w:t>
      </w:r>
      <w:proofErr w:type="spellEnd"/>
      <w:proofErr w:type="gram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options</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authOptions</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completionHandler</w:t>
      </w:r>
      <w:proofErr w:type="spellEnd"/>
      <w:r w:rsidRPr="00A42CE7">
        <w:rPr>
          <w:rFonts w:ascii="Consolas" w:hAnsi="Consolas" w:cs="Menlo"/>
          <w:color w:val="000000" w:themeColor="text1"/>
          <w:sz w:val="22"/>
          <w:szCs w:val="22"/>
          <w:lang w:val="es-ES_tradnl" w:eastAsia="es-ES_tradnl"/>
        </w:rPr>
        <w:t xml:space="preserve">: {_, _ </w:t>
      </w:r>
      <w:proofErr w:type="gramStart"/>
      <w:r w:rsidRPr="00A42CE7">
        <w:rPr>
          <w:rFonts w:ascii="Consolas" w:hAnsi="Consolas" w:cs="Menlo"/>
          <w:color w:val="000000" w:themeColor="text1"/>
          <w:sz w:val="22"/>
          <w:szCs w:val="22"/>
          <w:lang w:val="es-ES_tradnl" w:eastAsia="es-ES_tradnl"/>
        </w:rPr>
        <w:t>in }</w:t>
      </w:r>
      <w:proofErr w:type="gram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 For iOS 10 data </w:t>
      </w:r>
      <w:proofErr w:type="spellStart"/>
      <w:r w:rsidRPr="00A42CE7">
        <w:rPr>
          <w:rFonts w:ascii="Consolas" w:hAnsi="Consolas" w:cs="Menlo"/>
          <w:color w:val="000000" w:themeColor="text1"/>
          <w:sz w:val="22"/>
          <w:szCs w:val="22"/>
          <w:lang w:val="es-ES_tradnl" w:eastAsia="es-ES_tradnl"/>
        </w:rPr>
        <w:t>message</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sent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via</w:t>
      </w:r>
      <w:proofErr w:type="spellEnd"/>
      <w:r w:rsidRPr="00A42CE7">
        <w:rPr>
          <w:rFonts w:ascii="Consolas" w:hAnsi="Consolas" w:cs="Menlo"/>
          <w:color w:val="000000" w:themeColor="text1"/>
          <w:sz w:val="22"/>
          <w:szCs w:val="22"/>
          <w:lang w:val="es-ES_tradnl" w:eastAsia="es-ES_tradnl"/>
        </w:rPr>
        <w:t xml:space="preserve"> FCM</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FIRMessaging.messaging</w:t>
      </w:r>
      <w:proofErr w:type="spellEnd"/>
      <w:r w:rsidRPr="00A42CE7">
        <w:rPr>
          <w:rFonts w:ascii="Consolas" w:hAnsi="Consolas" w:cs="Menlo"/>
          <w:color w:val="000000" w:themeColor="text1"/>
          <w:sz w:val="22"/>
          <w:szCs w:val="22"/>
          <w:lang w:val="es-ES_tradnl" w:eastAsia="es-ES_tradnl"/>
        </w:rPr>
        <w:t>(</w:t>
      </w:r>
      <w:proofErr w:type="gramStart"/>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remoteMessageDelegate</w:t>
      </w:r>
      <w:proofErr w:type="spellEnd"/>
      <w:proofErr w:type="gramEnd"/>
      <w:r w:rsidRPr="00A42CE7">
        <w:rPr>
          <w:rFonts w:ascii="Consolas" w:hAnsi="Consolas" w:cs="Menlo"/>
          <w:color w:val="000000" w:themeColor="text1"/>
          <w:sz w:val="22"/>
          <w:szCs w:val="22"/>
          <w:lang w:val="es-ES_tradnl" w:eastAsia="es-ES_tradnl"/>
        </w:rPr>
        <w:t xml:space="preserve"> = </w:t>
      </w:r>
      <w:proofErr w:type="spellStart"/>
      <w:r w:rsidRPr="00A42CE7">
        <w:rPr>
          <w:rFonts w:ascii="Consolas" w:hAnsi="Consolas" w:cs="Menlo"/>
          <w:color w:val="000000" w:themeColor="text1"/>
          <w:sz w:val="22"/>
          <w:szCs w:val="22"/>
          <w:lang w:val="es-ES_tradnl" w:eastAsia="es-ES_tradnl"/>
        </w:rPr>
        <w:t>self</w:t>
      </w:r>
      <w:proofErr w:type="spellEnd"/>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 </w:t>
      </w:r>
      <w:proofErr w:type="spellStart"/>
      <w:r w:rsidRPr="00A42CE7">
        <w:rPr>
          <w:rFonts w:ascii="Consolas" w:hAnsi="Consolas" w:cs="Menlo"/>
          <w:color w:val="000000" w:themeColor="text1"/>
          <w:sz w:val="22"/>
          <w:szCs w:val="22"/>
          <w:lang w:val="es-ES_tradnl" w:eastAsia="es-ES_tradnl"/>
        </w:rPr>
        <w:t>else</w:t>
      </w:r>
      <w:proofErr w:type="spellEnd"/>
      <w:r w:rsidRPr="00A42CE7">
        <w:rPr>
          <w:rFonts w:ascii="Consolas" w:hAnsi="Consolas" w:cs="Menlo"/>
          <w:color w:val="000000" w:themeColor="text1"/>
          <w:sz w:val="22"/>
          <w:szCs w:val="22"/>
          <w:lang w:val="es-ES_tradnl" w:eastAsia="es-ES_tradnl"/>
        </w:rPr>
        <w:t xml:space="preserve">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let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settings</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UIUserNotificationSettings</w:t>
      </w:r>
      <w:proofErr w:type="spellEnd"/>
      <w:r w:rsidRPr="00A42CE7">
        <w:rPr>
          <w:rFonts w:ascii="Consolas" w:hAnsi="Consolas" w:cs="Menlo"/>
          <w:color w:val="000000" w:themeColor="text1"/>
          <w:sz w:val="22"/>
          <w:szCs w:val="22"/>
          <w:lang w:val="es-ES_tradnl" w:eastAsia="es-ES_tradnl"/>
        </w:rPr>
        <w:t xml:space="preserve">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UIUserNotificationSettings</w:t>
      </w:r>
      <w:proofErr w:type="spellEnd"/>
      <w:r w:rsidRPr="00A42CE7">
        <w:rPr>
          <w:rFonts w:ascii="Consolas" w:hAnsi="Consolas" w:cs="Menlo"/>
          <w:color w:val="000000" w:themeColor="text1"/>
          <w:sz w:val="22"/>
          <w:szCs w:val="22"/>
          <w:lang w:val="es-ES_tradnl" w:eastAsia="es-ES_tradnl"/>
        </w:rPr>
        <w:t>(</w:t>
      </w:r>
      <w:proofErr w:type="spellStart"/>
      <w:proofErr w:type="gramEnd"/>
      <w:r w:rsidRPr="00A42CE7">
        <w:rPr>
          <w:rFonts w:ascii="Consolas" w:hAnsi="Consolas" w:cs="Menlo"/>
          <w:color w:val="000000" w:themeColor="text1"/>
          <w:sz w:val="22"/>
          <w:szCs w:val="22"/>
          <w:lang w:val="es-ES_tradnl" w:eastAsia="es-ES_tradnl"/>
        </w:rPr>
        <w:t>types</w:t>
      </w:r>
      <w:proofErr w:type="spell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alert</w:t>
      </w:r>
      <w:proofErr w:type="spell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badge</w:t>
      </w:r>
      <w:proofErr w:type="spellEnd"/>
      <w:r w:rsidRPr="00A42CE7">
        <w:rPr>
          <w:rFonts w:ascii="Consolas" w:hAnsi="Consolas" w:cs="Menlo"/>
          <w:color w:val="000000" w:themeColor="text1"/>
          <w:sz w:val="22"/>
          <w:szCs w:val="22"/>
          <w:lang w:val="es-ES_tradnl" w:eastAsia="es-ES_tradnl"/>
        </w:rPr>
        <w:t>, .</w:t>
      </w:r>
      <w:proofErr w:type="spellStart"/>
      <w:r w:rsidRPr="00A42CE7">
        <w:rPr>
          <w:rFonts w:ascii="Consolas" w:hAnsi="Consolas" w:cs="Menlo"/>
          <w:color w:val="000000" w:themeColor="text1"/>
          <w:sz w:val="22"/>
          <w:szCs w:val="22"/>
          <w:lang w:val="es-ES_tradnl" w:eastAsia="es-ES_tradnl"/>
        </w:rPr>
        <w:t>sound</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categories</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nil</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application.registerUserNotificationSettings</w:t>
      </w:r>
      <w:proofErr w:type="spellEnd"/>
      <w:proofErr w:type="gramEnd"/>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settings</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application.registerForRemoteNotifications</w:t>
      </w:r>
      <w:proofErr w:type="spellEnd"/>
      <w:proofErr w:type="gram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registerForPushNotifications</w:t>
      </w:r>
      <w:proofErr w:type="spellEnd"/>
      <w:r w:rsidRPr="00A42CE7">
        <w:rPr>
          <w:rFonts w:ascii="Consolas" w:hAnsi="Consolas" w:cs="Menlo"/>
          <w:color w:val="000000" w:themeColor="text1"/>
          <w:sz w:val="22"/>
          <w:szCs w:val="22"/>
          <w:lang w:val="es-ES_tradnl" w:eastAsia="es-ES_tradnl"/>
        </w:rPr>
        <w:t>(</w:t>
      </w:r>
      <w:proofErr w:type="gram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w:t>
      </w:r>
    </w:p>
    <w:p w:rsidR="00D53B34" w:rsidRDefault="00D53B34" w:rsidP="00D53B34">
      <w:pPr>
        <w:rPr>
          <w:rFonts w:ascii="Consolas" w:hAnsi="Consolas"/>
        </w:rPr>
      </w:pPr>
    </w:p>
    <w:p w:rsidR="00D53B34" w:rsidRPr="00A42CE7" w:rsidRDefault="00D53B34" w:rsidP="00D53B34">
      <w:pPr>
        <w:rPr>
          <w:rFonts w:cs="Arial"/>
        </w:rPr>
      </w:pPr>
      <w:r w:rsidRPr="00A42CE7">
        <w:rPr>
          <w:rFonts w:cs="Arial"/>
        </w:rPr>
        <w:t xml:space="preserve">También es requerido añadir una función para recibir los mensajes llamada </w:t>
      </w:r>
      <w:proofErr w:type="spellStart"/>
      <w:r w:rsidRPr="00A42CE7">
        <w:rPr>
          <w:rFonts w:cs="Arial"/>
        </w:rPr>
        <w:t>applicationReceivedRemoteMessage</w:t>
      </w:r>
      <w:proofErr w:type="spellEnd"/>
      <w:r w:rsidRPr="00A42CE7">
        <w:rPr>
          <w:rFonts w:cs="Arial"/>
        </w:rPr>
        <w:t>, la cual incluye un diccionario (</w:t>
      </w:r>
      <w:proofErr w:type="spellStart"/>
      <w:r w:rsidRPr="00A42CE7">
        <w:rPr>
          <w:rFonts w:cs="Arial"/>
        </w:rPr>
        <w:t>appData</w:t>
      </w:r>
      <w:proofErr w:type="spellEnd"/>
      <w:r w:rsidRPr="00A42CE7">
        <w:rPr>
          <w:rFonts w:cs="Arial"/>
        </w:rPr>
        <w:t>) con claves incluidas en la notificación.</w:t>
      </w:r>
    </w:p>
    <w:p w:rsidR="00D53B34" w:rsidRDefault="00D53B34" w:rsidP="00D53B34">
      <w:pPr>
        <w:rPr>
          <w:rFonts w:ascii="Consolas" w:hAnsi="Consolas"/>
        </w:rPr>
      </w:pP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proofErr w:type="spellStart"/>
      <w:r w:rsidRPr="00A42CE7">
        <w:rPr>
          <w:rFonts w:ascii="Consolas" w:hAnsi="Consolas" w:cs="Menlo"/>
          <w:color w:val="000000" w:themeColor="text1"/>
          <w:sz w:val="22"/>
          <w:szCs w:val="22"/>
          <w:lang w:val="es-ES_tradnl" w:eastAsia="es-ES_tradnl"/>
        </w:rPr>
        <w:t>func</w:t>
      </w:r>
      <w:proofErr w:type="spellEnd"/>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applicationReceivedRemoteMessage</w:t>
      </w:r>
      <w:proofErr w:type="spellEnd"/>
      <w:r w:rsidRPr="00A42CE7">
        <w:rPr>
          <w:rFonts w:ascii="Consolas" w:hAnsi="Consolas" w:cs="Menlo"/>
          <w:color w:val="000000" w:themeColor="text1"/>
          <w:sz w:val="22"/>
          <w:szCs w:val="22"/>
          <w:lang w:val="es-ES_tradnl" w:eastAsia="es-ES_tradnl"/>
        </w:rPr>
        <w:t>(</w:t>
      </w:r>
      <w:proofErr w:type="gramEnd"/>
      <w:r w:rsidRPr="00A42CE7">
        <w:rPr>
          <w:rFonts w:ascii="Consolas" w:hAnsi="Consolas" w:cs="Menlo"/>
          <w:color w:val="000000" w:themeColor="text1"/>
          <w:sz w:val="22"/>
          <w:szCs w:val="22"/>
          <w:lang w:val="es-ES_tradnl" w:eastAsia="es-ES_tradnl"/>
        </w:rPr>
        <w:t xml:space="preserve">_ </w:t>
      </w:r>
      <w:proofErr w:type="spellStart"/>
      <w:r w:rsidRPr="00A42CE7">
        <w:rPr>
          <w:rFonts w:ascii="Consolas" w:hAnsi="Consolas" w:cs="Menlo"/>
          <w:color w:val="000000" w:themeColor="text1"/>
          <w:sz w:val="22"/>
          <w:szCs w:val="22"/>
          <w:lang w:val="es-ES_tradnl" w:eastAsia="es-ES_tradnl"/>
        </w:rPr>
        <w:t>remoteMessage</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FIRMessagingRemoteMessage</w:t>
      </w:r>
      <w:proofErr w:type="spellEnd"/>
      <w:r w:rsidRPr="00A42CE7">
        <w:rPr>
          <w:rFonts w:ascii="Consolas" w:hAnsi="Consolas" w:cs="Menlo"/>
          <w:color w:val="000000" w:themeColor="text1"/>
          <w:sz w:val="22"/>
          <w:szCs w:val="22"/>
          <w:lang w:val="es-ES_tradnl" w:eastAsia="es-ES_tradnl"/>
        </w:rPr>
        <w:t>) {</w:t>
      </w: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proofErr w:type="gramStart"/>
      <w:r w:rsidRPr="00A42CE7">
        <w:rPr>
          <w:rFonts w:ascii="Consolas" w:hAnsi="Consolas" w:cs="Menlo"/>
          <w:color w:val="000000" w:themeColor="text1"/>
          <w:sz w:val="22"/>
          <w:szCs w:val="22"/>
          <w:lang w:val="es-ES_tradnl" w:eastAsia="es-ES_tradnl"/>
        </w:rPr>
        <w:t>print</w:t>
      </w:r>
      <w:proofErr w:type="spellEnd"/>
      <w:r w:rsidRPr="00A42CE7">
        <w:rPr>
          <w:rFonts w:ascii="Consolas" w:hAnsi="Consolas" w:cs="Menlo"/>
          <w:color w:val="000000" w:themeColor="text1"/>
          <w:sz w:val="22"/>
          <w:szCs w:val="22"/>
          <w:lang w:val="es-ES_tradnl" w:eastAsia="es-ES_tradnl"/>
        </w:rPr>
        <w:t>(</w:t>
      </w:r>
      <w:proofErr w:type="spellStart"/>
      <w:proofErr w:type="gramEnd"/>
      <w:r w:rsidRPr="00A42CE7">
        <w:rPr>
          <w:rFonts w:ascii="Consolas" w:hAnsi="Consolas" w:cs="Menlo"/>
          <w:color w:val="000000" w:themeColor="text1"/>
          <w:sz w:val="22"/>
          <w:szCs w:val="22"/>
          <w:lang w:val="es-ES_tradnl" w:eastAsia="es-ES_tradnl"/>
        </w:rPr>
        <w:t>remoteMessage.appData</w:t>
      </w:r>
      <w:proofErr w:type="spellEnd"/>
      <w:r w:rsidRPr="00A42CE7">
        <w:rPr>
          <w:rFonts w:ascii="Consolas" w:hAnsi="Consolas" w:cs="Menlo"/>
          <w:color w:val="000000" w:themeColor="text1"/>
          <w:sz w:val="22"/>
          <w:szCs w:val="22"/>
          <w:lang w:val="es-ES_tradnl" w:eastAsia="es-ES_tradnl"/>
        </w:rPr>
        <w:t>)</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let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dict</w:t>
      </w:r>
      <w:proofErr w:type="spellEnd"/>
      <w:r w:rsidRPr="00A42CE7">
        <w:rPr>
          <w:rFonts w:ascii="Consolas" w:hAnsi="Consolas" w:cs="Menlo"/>
          <w:color w:val="000000" w:themeColor="text1"/>
          <w:sz w:val="22"/>
          <w:szCs w:val="22"/>
          <w:lang w:val="es-ES_tradnl" w:eastAsia="es-ES_tradnl"/>
        </w:rPr>
        <w:t xml:space="preserve"> = </w:t>
      </w:r>
      <w:proofErr w:type="spellStart"/>
      <w:r w:rsidRPr="00A42CE7">
        <w:rPr>
          <w:rFonts w:ascii="Consolas" w:hAnsi="Consolas" w:cs="Menlo"/>
          <w:color w:val="000000" w:themeColor="text1"/>
          <w:sz w:val="22"/>
          <w:szCs w:val="22"/>
          <w:lang w:val="es-ES_tradnl" w:eastAsia="es-ES_tradnl"/>
        </w:rPr>
        <w:t>remoteMessage.appData</w:t>
      </w:r>
      <w:proofErr w:type="spellEnd"/>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notification</w:t>
      </w:r>
      <w:proofErr w:type="spellEnd"/>
      <w:r w:rsidRPr="00A42CE7">
        <w:rPr>
          <w:rFonts w:ascii="Consolas" w:hAnsi="Consolas" w:cs="Menlo"/>
          <w:color w:val="000000" w:themeColor="text1"/>
          <w:sz w:val="22"/>
          <w:szCs w:val="22"/>
          <w:lang w:val="es-ES_tradnl" w:eastAsia="es-ES_tradnl"/>
        </w:rPr>
        <w:t xml:space="preserve">"] as! </w:t>
      </w:r>
      <w:proofErr w:type="spellStart"/>
      <w:r w:rsidRPr="00A42CE7">
        <w:rPr>
          <w:rFonts w:ascii="Consolas" w:hAnsi="Consolas" w:cs="Menlo"/>
          <w:color w:val="000000" w:themeColor="text1"/>
          <w:sz w:val="22"/>
          <w:szCs w:val="22"/>
          <w:lang w:val="es-ES_tradnl" w:eastAsia="es-ES_tradnl"/>
        </w:rPr>
        <w:t>NSDictionary</w:t>
      </w:r>
      <w:proofErr w:type="spellEnd"/>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ab/>
        <w:t>...</w:t>
      </w: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w:t>
      </w:r>
    </w:p>
    <w:p w:rsidR="00D53B34" w:rsidRDefault="00D53B34" w:rsidP="00D53B34">
      <w:pPr>
        <w:rPr>
          <w:rFonts w:ascii="Consolas" w:hAnsi="Consolas"/>
          <w:color w:val="000000" w:themeColor="text1"/>
          <w:sz w:val="22"/>
          <w:szCs w:val="22"/>
        </w:rPr>
      </w:pPr>
    </w:p>
    <w:p w:rsidR="00D53B34" w:rsidRPr="00150AD1" w:rsidRDefault="00D53B34" w:rsidP="00D53B34">
      <w:pPr>
        <w:rPr>
          <w:rFonts w:cs="Arial"/>
          <w:color w:val="000000" w:themeColor="text1"/>
          <w:sz w:val="22"/>
          <w:szCs w:val="22"/>
        </w:rPr>
      </w:pPr>
      <w:r>
        <w:rPr>
          <w:rFonts w:cs="Arial"/>
          <w:color w:val="000000" w:themeColor="text1"/>
          <w:sz w:val="22"/>
          <w:szCs w:val="22"/>
        </w:rPr>
        <w:t xml:space="preserve">La siguiente llamada desde </w:t>
      </w:r>
      <w:proofErr w:type="spellStart"/>
      <w:r>
        <w:rPr>
          <w:rFonts w:cs="Arial"/>
          <w:color w:val="000000" w:themeColor="text1"/>
          <w:sz w:val="22"/>
          <w:szCs w:val="22"/>
        </w:rPr>
        <w:t>AppDelegate</w:t>
      </w:r>
      <w:proofErr w:type="spellEnd"/>
      <w:r>
        <w:rPr>
          <w:rFonts w:cs="Arial"/>
          <w:color w:val="000000" w:themeColor="text1"/>
          <w:sz w:val="22"/>
          <w:szCs w:val="22"/>
        </w:rPr>
        <w:t xml:space="preserve">, nos permite enviar a un </w:t>
      </w:r>
      <w:proofErr w:type="spellStart"/>
      <w:r>
        <w:rPr>
          <w:rFonts w:cs="Arial"/>
          <w:color w:val="000000" w:themeColor="text1"/>
          <w:sz w:val="22"/>
          <w:szCs w:val="22"/>
        </w:rPr>
        <w:t>ViewController</w:t>
      </w:r>
      <w:proofErr w:type="spellEnd"/>
      <w:r>
        <w:rPr>
          <w:rFonts w:cs="Arial"/>
          <w:color w:val="000000" w:themeColor="text1"/>
          <w:sz w:val="22"/>
          <w:szCs w:val="22"/>
        </w:rPr>
        <w:t xml:space="preserve"> en concreto la notificación, para que sólo se reciban las notificaciones en caso de que estemos dentro de ese </w:t>
      </w:r>
      <w:proofErr w:type="spellStart"/>
      <w:r>
        <w:rPr>
          <w:rFonts w:cs="Arial"/>
          <w:color w:val="000000" w:themeColor="text1"/>
          <w:sz w:val="22"/>
          <w:szCs w:val="22"/>
        </w:rPr>
        <w:t>ViewController</w:t>
      </w:r>
      <w:proofErr w:type="spellEnd"/>
      <w:r>
        <w:rPr>
          <w:rFonts w:cs="Arial"/>
          <w:color w:val="000000" w:themeColor="text1"/>
          <w:sz w:val="22"/>
          <w:szCs w:val="22"/>
        </w:rPr>
        <w:t>, el cual tiene que tener un manejador.</w:t>
      </w:r>
    </w:p>
    <w:p w:rsidR="00D53B34" w:rsidRPr="00A42CE7" w:rsidRDefault="00D53B34" w:rsidP="00D53B34">
      <w:pPr>
        <w:rPr>
          <w:rFonts w:ascii="Consolas" w:hAnsi="Consolas"/>
          <w:color w:val="000000" w:themeColor="text1"/>
          <w:sz w:val="22"/>
          <w:szCs w:val="22"/>
        </w:rPr>
      </w:pP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proofErr w:type="spellStart"/>
      <w:proofErr w:type="gramStart"/>
      <w:r w:rsidRPr="00A42CE7">
        <w:rPr>
          <w:rFonts w:ascii="Consolas" w:hAnsi="Consolas" w:cs="Menlo"/>
          <w:color w:val="000000" w:themeColor="text1"/>
          <w:sz w:val="22"/>
          <w:szCs w:val="22"/>
          <w:lang w:val="es-ES_tradnl" w:eastAsia="es-ES_tradnl"/>
        </w:rPr>
        <w:t>NotificationCenter.default.post</w:t>
      </w:r>
      <w:proofErr w:type="spellEnd"/>
      <w:r w:rsidRPr="00A42CE7">
        <w:rPr>
          <w:rFonts w:ascii="Consolas" w:hAnsi="Consolas" w:cs="Menlo"/>
          <w:color w:val="000000" w:themeColor="text1"/>
          <w:sz w:val="22"/>
          <w:szCs w:val="22"/>
          <w:lang w:val="es-ES_tradnl" w:eastAsia="es-ES_tradnl"/>
        </w:rPr>
        <w:t>(</w:t>
      </w:r>
      <w:proofErr w:type="spellStart"/>
      <w:proofErr w:type="gramEnd"/>
      <w:r w:rsidRPr="00A42CE7">
        <w:rPr>
          <w:rFonts w:ascii="Consolas" w:hAnsi="Consolas" w:cs="Menlo"/>
          <w:color w:val="000000" w:themeColor="text1"/>
          <w:sz w:val="22"/>
          <w:szCs w:val="22"/>
          <w:lang w:val="es-ES_tradnl" w:eastAsia="es-ES_tradnl"/>
        </w:rPr>
        <w:t>name</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NSNotification.Name</w:t>
      </w:r>
      <w:proofErr w:type="spellEnd"/>
      <w:r w:rsidRPr="00A42CE7">
        <w:rPr>
          <w:rFonts w:ascii="Consolas" w:hAnsi="Consolas" w:cs="Menlo"/>
          <w:color w:val="000000" w:themeColor="text1"/>
          <w:sz w:val="22"/>
          <w:szCs w:val="22"/>
          <w:lang w:val="es-ES_tradnl" w:eastAsia="es-ES_tradnl"/>
        </w:rPr>
        <w:t>(</w:t>
      </w:r>
      <w:proofErr w:type="spellStart"/>
      <w:r w:rsidRPr="00A42CE7">
        <w:rPr>
          <w:rFonts w:ascii="Consolas" w:hAnsi="Consolas" w:cs="Menlo"/>
          <w:color w:val="000000" w:themeColor="text1"/>
          <w:sz w:val="22"/>
          <w:szCs w:val="22"/>
          <w:lang w:val="es-ES_tradnl" w:eastAsia="es-ES_tradnl"/>
        </w:rPr>
        <w:t>rawValue</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Constants.NotificationKeys.WorkerOffered</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object</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nil</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userInfo</w:t>
      </w:r>
      <w:proofErr w:type="spellEnd"/>
      <w:r w:rsidRPr="00A42CE7">
        <w:rPr>
          <w:rFonts w:ascii="Consolas" w:hAnsi="Consolas" w:cs="Menlo"/>
          <w:color w:val="000000" w:themeColor="text1"/>
          <w:sz w:val="22"/>
          <w:szCs w:val="22"/>
          <w:lang w:val="es-ES_tradnl" w:eastAsia="es-ES_tradnl"/>
        </w:rPr>
        <w:t xml:space="preserve">: </w:t>
      </w:r>
      <w:proofErr w:type="spellStart"/>
      <w:r w:rsidRPr="00A42CE7">
        <w:rPr>
          <w:rFonts w:ascii="Consolas" w:hAnsi="Consolas" w:cs="Menlo"/>
          <w:color w:val="000000" w:themeColor="text1"/>
          <w:sz w:val="22"/>
          <w:szCs w:val="22"/>
          <w:lang w:val="es-ES_tradnl" w:eastAsia="es-ES_tradnl"/>
        </w:rPr>
        <w:t>remoteMessage.appData</w:t>
      </w:r>
      <w:proofErr w:type="spellEnd"/>
      <w:r w:rsidRPr="00A42CE7">
        <w:rPr>
          <w:rFonts w:ascii="Consolas" w:hAnsi="Consolas" w:cs="Menlo"/>
          <w:color w:val="000000" w:themeColor="text1"/>
          <w:sz w:val="22"/>
          <w:szCs w:val="22"/>
          <w:lang w:val="es-ES_tradnl" w:eastAsia="es-ES_tradnl"/>
        </w:rPr>
        <w:t>)</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rPr>
        <w:t xml:space="preserve">También en esta aplicación es necesario recibir notificaciones basadas en los oficios a los que está suscrito el usuario, lo cual se hace con una llamada al siguiente método de </w:t>
      </w:r>
      <w:proofErr w:type="spellStart"/>
      <w:r>
        <w:rPr>
          <w:rFonts w:ascii="Consolas" w:hAnsi="Consolas"/>
        </w:rPr>
        <w:t>FIRMessaging</w:t>
      </w:r>
      <w:proofErr w:type="spellEnd"/>
      <w:r>
        <w:rPr>
          <w:rFonts w:ascii="Consolas" w:hAnsi="Consolas"/>
        </w:rPr>
        <w:t>.</w:t>
      </w:r>
    </w:p>
    <w:p w:rsidR="00D53B34" w:rsidRDefault="00D53B34" w:rsidP="00D53B34">
      <w:pPr>
        <w:rPr>
          <w:rFonts w:ascii="Consolas" w:hAnsi="Consolas"/>
        </w:rPr>
      </w:pP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cs="Arial"/>
          <w:color w:val="000000" w:themeColor="text1"/>
          <w:sz w:val="22"/>
          <w:szCs w:val="22"/>
          <w:lang w:val="es-ES_tradnl" w:eastAsia="es-ES_tradnl"/>
        </w:rPr>
      </w:pPr>
      <w:proofErr w:type="spellStart"/>
      <w:r w:rsidRPr="00CA5AC8">
        <w:rPr>
          <w:rFonts w:cs="Arial"/>
          <w:color w:val="000000" w:themeColor="text1"/>
          <w:sz w:val="22"/>
          <w:szCs w:val="22"/>
          <w:lang w:val="es-ES_tradnl" w:eastAsia="es-ES_tradnl"/>
        </w:rPr>
        <w:t>FIRMessaging.messaging</w:t>
      </w:r>
      <w:proofErr w:type="spellEnd"/>
      <w:r w:rsidRPr="00CA5AC8">
        <w:rPr>
          <w:rFonts w:cs="Arial"/>
          <w:color w:val="000000" w:themeColor="text1"/>
          <w:sz w:val="22"/>
          <w:szCs w:val="22"/>
          <w:lang w:val="es-ES_tradnl" w:eastAsia="es-ES_tradnl"/>
        </w:rPr>
        <w:t>(</w:t>
      </w:r>
      <w:proofErr w:type="gramStart"/>
      <w:r w:rsidRPr="00CA5AC8">
        <w:rPr>
          <w:rFonts w:cs="Arial"/>
          <w:color w:val="000000" w:themeColor="text1"/>
          <w:sz w:val="22"/>
          <w:szCs w:val="22"/>
          <w:lang w:val="es-ES_tradnl" w:eastAsia="es-ES_tradnl"/>
        </w:rPr>
        <w:t>).subscribe</w:t>
      </w:r>
      <w:proofErr w:type="gramEnd"/>
      <w:r w:rsidRPr="00CA5AC8">
        <w:rPr>
          <w:rFonts w:cs="Arial"/>
          <w:color w:val="000000" w:themeColor="text1"/>
          <w:sz w:val="22"/>
          <w:szCs w:val="22"/>
          <w:lang w:val="es-ES_tradnl" w:eastAsia="es-ES_tradnl"/>
        </w:rPr>
        <w:t>(</w:t>
      </w:r>
      <w:proofErr w:type="spellStart"/>
      <w:r w:rsidRPr="00CA5AC8">
        <w:rPr>
          <w:rFonts w:cs="Arial"/>
          <w:color w:val="000000" w:themeColor="text1"/>
          <w:sz w:val="22"/>
          <w:szCs w:val="22"/>
          <w:lang w:val="es-ES_tradnl" w:eastAsia="es-ES_tradnl"/>
        </w:rPr>
        <w:t>toTopic</w:t>
      </w:r>
      <w:proofErr w:type="spellEnd"/>
      <w:r w:rsidRPr="00CA5AC8">
        <w:rPr>
          <w:rFonts w:cs="Arial"/>
          <w:color w:val="000000" w:themeColor="text1"/>
          <w:sz w:val="22"/>
          <w:szCs w:val="22"/>
          <w:lang w:val="es-ES_tradnl" w:eastAsia="es-ES_tradnl"/>
        </w:rPr>
        <w:t xml:space="preserve">: </w:t>
      </w:r>
      <w:proofErr w:type="spellStart"/>
      <w:r w:rsidRPr="00CA5AC8">
        <w:rPr>
          <w:rFonts w:cs="Arial"/>
          <w:color w:val="000000" w:themeColor="text1"/>
          <w:sz w:val="22"/>
          <w:szCs w:val="22"/>
          <w:lang w:val="es-ES_tradnl" w:eastAsia="es-ES_tradnl"/>
        </w:rPr>
        <w:t>Global.convertString</w:t>
      </w:r>
      <w:proofErr w:type="spellEnd"/>
      <w:r w:rsidRPr="00CA5AC8">
        <w:rPr>
          <w:rFonts w:cs="Arial"/>
          <w:color w:val="000000" w:themeColor="text1"/>
          <w:sz w:val="22"/>
          <w:szCs w:val="22"/>
          <w:lang w:val="es-ES_tradnl" w:eastAsia="es-ES_tradnl"/>
        </w:rPr>
        <w:t>(</w:t>
      </w:r>
      <w:proofErr w:type="spellStart"/>
      <w:r w:rsidRPr="00CA5AC8">
        <w:rPr>
          <w:rFonts w:cs="Arial"/>
          <w:color w:val="000000" w:themeColor="text1"/>
          <w:sz w:val="22"/>
          <w:szCs w:val="22"/>
          <w:lang w:val="es-ES_tradnl" w:eastAsia="es-ES_tradnl"/>
        </w:rPr>
        <w:t>str</w:t>
      </w:r>
      <w:proofErr w:type="spellEnd"/>
      <w:r w:rsidRPr="00CA5AC8">
        <w:rPr>
          <w:rFonts w:cs="Arial"/>
          <w:color w:val="000000" w:themeColor="text1"/>
          <w:sz w:val="22"/>
          <w:szCs w:val="22"/>
          <w:lang w:val="es-ES_tradnl" w:eastAsia="es-ES_tradnl"/>
        </w:rPr>
        <w:t xml:space="preserve">: </w:t>
      </w:r>
      <w:proofErr w:type="spellStart"/>
      <w:r w:rsidRPr="00CA5AC8">
        <w:rPr>
          <w:rFonts w:cs="Arial"/>
          <w:color w:val="000000" w:themeColor="text1"/>
          <w:sz w:val="22"/>
          <w:szCs w:val="22"/>
          <w:lang w:val="es-ES_tradnl" w:eastAsia="es-ES_tradnl"/>
        </w:rPr>
        <w:t>oficio.nombre</w:t>
      </w:r>
      <w:proofErr w:type="spellEnd"/>
      <w:r w:rsidRPr="00CA5AC8">
        <w:rPr>
          <w:rFonts w:cs="Arial"/>
          <w:color w:val="000000" w:themeColor="text1"/>
          <w:sz w:val="22"/>
          <w:szCs w:val="22"/>
          <w:lang w:val="es-ES_tradnl" w:eastAsia="es-ES_tradnl"/>
        </w:rPr>
        <w:t>))</w:t>
      </w:r>
    </w:p>
    <w:p w:rsidR="00D53B34" w:rsidRDefault="00D53B34" w:rsidP="00D53B34">
      <w:pPr>
        <w:rPr>
          <w:rFonts w:ascii="Consolas" w:hAnsi="Consolas"/>
        </w:rPr>
      </w:pPr>
    </w:p>
    <w:p w:rsidR="00D53B34" w:rsidRPr="00CA5AC8" w:rsidRDefault="00D53B34" w:rsidP="00D53B34">
      <w:pPr>
        <w:pStyle w:val="p1"/>
        <w:rPr>
          <w:rFonts w:ascii="Arial" w:hAnsi="Arial" w:cs="Arial"/>
          <w:color w:val="000000" w:themeColor="text1"/>
          <w:sz w:val="24"/>
          <w:szCs w:val="24"/>
        </w:rPr>
      </w:pPr>
      <w:r w:rsidRPr="00CA5AC8">
        <w:rPr>
          <w:rFonts w:ascii="Arial" w:hAnsi="Arial" w:cs="Arial"/>
          <w:color w:val="000000" w:themeColor="text1"/>
          <w:sz w:val="24"/>
          <w:szCs w:val="24"/>
        </w:rPr>
        <w:t xml:space="preserve">Por último, cabe mencionar que necesitamos llamar a </w:t>
      </w:r>
      <w:proofErr w:type="spellStart"/>
      <w:r w:rsidRPr="00CA5AC8">
        <w:rPr>
          <w:rFonts w:ascii="Arial" w:hAnsi="Arial" w:cs="Arial"/>
          <w:color w:val="000000" w:themeColor="text1"/>
          <w:sz w:val="24"/>
          <w:szCs w:val="24"/>
        </w:rPr>
        <w:t>Firebase</w:t>
      </w:r>
      <w:proofErr w:type="spellEnd"/>
      <w:r w:rsidRPr="00CA5AC8">
        <w:rPr>
          <w:rFonts w:ascii="Arial" w:hAnsi="Arial" w:cs="Arial"/>
          <w:color w:val="000000" w:themeColor="text1"/>
          <w:sz w:val="24"/>
          <w:szCs w:val="24"/>
        </w:rPr>
        <w:t xml:space="preserve"> para realizar notificaciones </w:t>
      </w:r>
      <w:proofErr w:type="spellStart"/>
      <w:r w:rsidRPr="00CA5AC8">
        <w:rPr>
          <w:rFonts w:ascii="Arial" w:hAnsi="Arial" w:cs="Arial"/>
          <w:color w:val="000000" w:themeColor="text1"/>
          <w:sz w:val="24"/>
          <w:szCs w:val="24"/>
        </w:rPr>
        <w:t>Push</w:t>
      </w:r>
      <w:proofErr w:type="spellEnd"/>
      <w:r w:rsidRPr="00CA5AC8">
        <w:rPr>
          <w:rFonts w:ascii="Arial" w:hAnsi="Arial" w:cs="Arial"/>
          <w:color w:val="000000" w:themeColor="text1"/>
          <w:sz w:val="24"/>
          <w:szCs w:val="24"/>
        </w:rPr>
        <w:t xml:space="preserve"> desde la propia aplicación, pero no existe un API para iOS que nos permita realizar esto, por lo que tenemos que realizar peticiones HTTP POST en formato JSON a la URL https://fcm.googleapis.com/fcm/send.</w:t>
      </w:r>
    </w:p>
    <w:p w:rsidR="00D53B34" w:rsidRDefault="00D53B34" w:rsidP="00D53B34">
      <w:pPr>
        <w:rPr>
          <w:rFonts w:ascii="Consolas" w:hAnsi="Consolas"/>
        </w:rPr>
      </w:pP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lastRenderedPageBreak/>
        <w:t xml:space="preserve">        </w:t>
      </w:r>
      <w:proofErr w:type="spellStart"/>
      <w:r w:rsidRPr="00CA5AC8">
        <w:rPr>
          <w:rFonts w:ascii="Consolas" w:hAnsi="Consolas" w:cs="Menlo"/>
          <w:color w:val="000000" w:themeColor="text1"/>
          <w:sz w:val="22"/>
          <w:szCs w:val="22"/>
          <w:lang w:val="es-ES_tradnl" w:eastAsia="es-ES_tradnl"/>
        </w:rPr>
        <w:t>let</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json</w:t>
      </w:r>
      <w:proofErr w:type="spellEnd"/>
      <w:r w:rsidRPr="00CA5AC8">
        <w:rPr>
          <w:rFonts w:ascii="Consolas" w:hAnsi="Consolas" w:cs="Menlo"/>
          <w:color w:val="000000" w:themeColor="text1"/>
          <w:sz w:val="22"/>
          <w:szCs w:val="22"/>
          <w:lang w:val="es-ES_tradnl" w:eastAsia="es-ES_tradnl"/>
        </w:rPr>
        <w:t xml:space="preserve"> =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"to": "/</w:t>
      </w:r>
      <w:proofErr w:type="spellStart"/>
      <w:r w:rsidRPr="00CA5AC8">
        <w:rPr>
          <w:rFonts w:ascii="Consolas" w:hAnsi="Consolas" w:cs="Menlo"/>
          <w:color w:val="000000" w:themeColor="text1"/>
          <w:sz w:val="22"/>
          <w:szCs w:val="22"/>
          <w:lang w:val="es-ES_tradnl" w:eastAsia="es-ES_tradnl"/>
        </w:rPr>
        <w:t>topics</w:t>
      </w:r>
      <w:proofErr w:type="spellEnd"/>
      <w:r w:rsidRPr="00CA5AC8">
        <w:rPr>
          <w:rFonts w:ascii="Consolas" w:hAnsi="Consolas" w:cs="Menlo"/>
          <w:color w:val="000000" w:themeColor="text1"/>
          <w:sz w:val="22"/>
          <w:szCs w:val="22"/>
          <w:lang w:val="es-ES_tradnl" w:eastAsia="es-ES_tradnl"/>
        </w:rPr>
        <w:t>/</w:t>
      </w:r>
      <w:proofErr w:type="gramStart"/>
      <w:r w:rsidRPr="00CA5AC8">
        <w:rPr>
          <w:rFonts w:ascii="Consolas" w:hAnsi="Consolas" w:cs="Menlo"/>
          <w:color w:val="000000" w:themeColor="text1"/>
          <w:sz w:val="22"/>
          <w:szCs w:val="22"/>
          <w:lang w:val="es-ES_tradnl" w:eastAsia="es-ES_tradnl"/>
        </w:rPr>
        <w:t>\(</w:t>
      </w:r>
      <w:proofErr w:type="spellStart"/>
      <w:proofErr w:type="gramEnd"/>
      <w:r w:rsidRPr="00CA5AC8">
        <w:rPr>
          <w:rFonts w:ascii="Consolas" w:hAnsi="Consolas" w:cs="Menlo"/>
          <w:color w:val="000000" w:themeColor="text1"/>
          <w:sz w:val="22"/>
          <w:szCs w:val="22"/>
          <w:lang w:val="es-ES_tradnl" w:eastAsia="es-ES_tradnl"/>
        </w:rPr>
        <w:t>Global.convertString</w:t>
      </w:r>
      <w:proofErr w:type="spell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str</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categoria</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notification</w:t>
      </w:r>
      <w:proofErr w:type="spellEnd"/>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body</w:t>
      </w:r>
      <w:proofErr w:type="spellEnd"/>
      <w:r w:rsidRPr="00CA5AC8">
        <w:rPr>
          <w:rFonts w:ascii="Consolas" w:hAnsi="Consolas" w:cs="Menlo"/>
          <w:color w:val="000000" w:themeColor="text1"/>
          <w:sz w:val="22"/>
          <w:szCs w:val="22"/>
          <w:lang w:val="es-ES_tradnl" w:eastAsia="es-ES_tradnl"/>
        </w:rPr>
        <w:t>": "Has recibido una nueva oferta de trabajo",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title</w:t>
      </w:r>
      <w:proofErr w:type="spellEnd"/>
      <w:r w:rsidRPr="00CA5AC8">
        <w:rPr>
          <w:rFonts w:ascii="Consolas" w:hAnsi="Consolas" w:cs="Menlo"/>
          <w:color w:val="000000" w:themeColor="text1"/>
          <w:sz w:val="22"/>
          <w:szCs w:val="22"/>
          <w:lang w:val="es-ES_tradnl" w:eastAsia="es-ES_tradnl"/>
        </w:rPr>
        <w:t>": "Trabajo"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"data":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sender_token</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Global.deviceToken</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categoria</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categoria</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precio_max</w:t>
      </w:r>
      <w:proofErr w:type="spellEnd"/>
      <w:r w:rsidRPr="00CA5AC8">
        <w:rPr>
          <w:rFonts w:ascii="Consolas" w:hAnsi="Consolas" w:cs="Menlo"/>
          <w:color w:val="000000" w:themeColor="text1"/>
          <w:sz w:val="22"/>
          <w:szCs w:val="22"/>
          <w:lang w:val="es-ES_tradnl" w:eastAsia="es-ES_tradnl"/>
        </w:rPr>
        <w:t>": precio,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user_id</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userid</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user_name</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username</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user_surname</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surname</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latitude</w:t>
      </w:r>
      <w:proofErr w:type="spellEnd"/>
      <w:r w:rsidRPr="00CA5AC8">
        <w:rPr>
          <w:rFonts w:ascii="Consolas" w:hAnsi="Consolas" w:cs="Menlo"/>
          <w:color w:val="000000" w:themeColor="text1"/>
          <w:sz w:val="22"/>
          <w:szCs w:val="22"/>
          <w:lang w:val="es-ES_tradnl" w:eastAsia="es-ES_tradnl"/>
        </w:rPr>
        <w:t>": "\((</w:t>
      </w:r>
      <w:proofErr w:type="spellStart"/>
      <w:proofErr w:type="gramStart"/>
      <w:r w:rsidRPr="00CA5AC8">
        <w:rPr>
          <w:rFonts w:ascii="Consolas" w:hAnsi="Consolas" w:cs="Menlo"/>
          <w:color w:val="000000" w:themeColor="text1"/>
          <w:sz w:val="22"/>
          <w:szCs w:val="22"/>
          <w:lang w:val="es-ES_tradnl" w:eastAsia="es-ES_tradnl"/>
        </w:rPr>
        <w:t>location</w:t>
      </w:r>
      <w:proofErr w:type="spellEnd"/>
      <w:r w:rsidRPr="00CA5AC8">
        <w:rPr>
          <w:rFonts w:ascii="Consolas" w:hAnsi="Consolas" w:cs="Menlo"/>
          <w:color w:val="000000" w:themeColor="text1"/>
          <w:sz w:val="22"/>
          <w:szCs w:val="22"/>
          <w:lang w:val="es-ES_tradnl" w:eastAsia="es-ES_tradnl"/>
        </w:rPr>
        <w:t>?.</w:t>
      </w:r>
      <w:proofErr w:type="spellStart"/>
      <w:proofErr w:type="gramEnd"/>
      <w:r w:rsidRPr="00CA5AC8">
        <w:rPr>
          <w:rFonts w:ascii="Consolas" w:hAnsi="Consolas" w:cs="Menlo"/>
          <w:color w:val="000000" w:themeColor="text1"/>
          <w:sz w:val="22"/>
          <w:szCs w:val="22"/>
          <w:lang w:val="es-ES_tradnl" w:eastAsia="es-ES_tradnl"/>
        </w:rPr>
        <w:t>coordinate.latitude</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longitude</w:t>
      </w:r>
      <w:proofErr w:type="spellEnd"/>
      <w:r w:rsidRPr="00CA5AC8">
        <w:rPr>
          <w:rFonts w:ascii="Consolas" w:hAnsi="Consolas" w:cs="Menlo"/>
          <w:color w:val="000000" w:themeColor="text1"/>
          <w:sz w:val="22"/>
          <w:szCs w:val="22"/>
          <w:lang w:val="es-ES_tradnl" w:eastAsia="es-ES_tradnl"/>
        </w:rPr>
        <w:t>": "\((</w:t>
      </w:r>
      <w:proofErr w:type="spellStart"/>
      <w:proofErr w:type="gramStart"/>
      <w:r w:rsidRPr="00CA5AC8">
        <w:rPr>
          <w:rFonts w:ascii="Consolas" w:hAnsi="Consolas" w:cs="Menlo"/>
          <w:color w:val="000000" w:themeColor="text1"/>
          <w:sz w:val="22"/>
          <w:szCs w:val="22"/>
          <w:lang w:val="es-ES_tradnl" w:eastAsia="es-ES_tradnl"/>
        </w:rPr>
        <w:t>location</w:t>
      </w:r>
      <w:proofErr w:type="spellEnd"/>
      <w:r w:rsidRPr="00CA5AC8">
        <w:rPr>
          <w:rFonts w:ascii="Consolas" w:hAnsi="Consolas" w:cs="Menlo"/>
          <w:color w:val="000000" w:themeColor="text1"/>
          <w:sz w:val="22"/>
          <w:szCs w:val="22"/>
          <w:lang w:val="es-ES_tradnl" w:eastAsia="es-ES_tradnl"/>
        </w:rPr>
        <w:t>?.</w:t>
      </w:r>
      <w:proofErr w:type="spellStart"/>
      <w:proofErr w:type="gramEnd"/>
      <w:r w:rsidRPr="00CA5AC8">
        <w:rPr>
          <w:rFonts w:ascii="Consolas" w:hAnsi="Consolas" w:cs="Menlo"/>
          <w:color w:val="000000" w:themeColor="text1"/>
          <w:sz w:val="22"/>
          <w:szCs w:val="22"/>
          <w:lang w:val="es-ES_tradnl" w:eastAsia="es-ES_tradnl"/>
        </w:rPr>
        <w:t>coordinate.longitude</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descripcion</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description</w:t>
      </w:r>
      <w:proofErr w:type="spellEnd"/>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 as [</w:t>
      </w:r>
      <w:proofErr w:type="spellStart"/>
      <w:r w:rsidRPr="00CA5AC8">
        <w:rPr>
          <w:rFonts w:ascii="Consolas" w:hAnsi="Consolas" w:cs="Menlo"/>
          <w:color w:val="000000" w:themeColor="text1"/>
          <w:sz w:val="22"/>
          <w:szCs w:val="22"/>
          <w:lang w:val="es-ES_tradnl" w:eastAsia="es-ES_tradnl"/>
        </w:rPr>
        <w:t>String</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Any</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var</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request</w:t>
      </w:r>
      <w:proofErr w:type="spellEnd"/>
      <w:r w:rsidRPr="00CA5AC8">
        <w:rPr>
          <w:rFonts w:ascii="Consolas" w:hAnsi="Consolas" w:cs="Menlo"/>
          <w:color w:val="000000" w:themeColor="text1"/>
          <w:sz w:val="22"/>
          <w:szCs w:val="22"/>
          <w:lang w:val="es-ES_tradnl" w:eastAsia="es-ES_tradnl"/>
        </w:rPr>
        <w:t xml:space="preserve"> = </w:t>
      </w:r>
      <w:proofErr w:type="spellStart"/>
      <w:proofErr w:type="gramStart"/>
      <w:r w:rsidRPr="00CA5AC8">
        <w:rPr>
          <w:rFonts w:ascii="Consolas" w:hAnsi="Consolas" w:cs="Menlo"/>
          <w:color w:val="000000" w:themeColor="text1"/>
          <w:sz w:val="22"/>
          <w:szCs w:val="22"/>
          <w:lang w:val="es-ES_tradnl" w:eastAsia="es-ES_tradnl"/>
        </w:rPr>
        <w:t>URLRequest</w:t>
      </w:r>
      <w:proofErr w:type="spellEnd"/>
      <w:r w:rsidRPr="00CA5AC8">
        <w:rPr>
          <w:rFonts w:ascii="Consolas" w:hAnsi="Consolas" w:cs="Menlo"/>
          <w:color w:val="000000" w:themeColor="text1"/>
          <w:sz w:val="22"/>
          <w:szCs w:val="22"/>
          <w:lang w:val="es-ES_tradnl" w:eastAsia="es-ES_tradnl"/>
        </w:rPr>
        <w:t>(</w:t>
      </w:r>
      <w:proofErr w:type="gramEnd"/>
      <w:r w:rsidRPr="00CA5AC8">
        <w:rPr>
          <w:rFonts w:ascii="Consolas" w:hAnsi="Consolas" w:cs="Menlo"/>
          <w:color w:val="000000" w:themeColor="text1"/>
          <w:sz w:val="22"/>
          <w:szCs w:val="22"/>
          <w:lang w:val="es-ES_tradnl" w:eastAsia="es-ES_tradnl"/>
        </w:rPr>
        <w:t>url: URL(</w:t>
      </w:r>
      <w:proofErr w:type="spellStart"/>
      <w:r w:rsidRPr="00CA5AC8">
        <w:rPr>
          <w:rFonts w:ascii="Consolas" w:hAnsi="Consolas" w:cs="Menlo"/>
          <w:color w:val="000000" w:themeColor="text1"/>
          <w:sz w:val="22"/>
          <w:szCs w:val="22"/>
          <w:lang w:val="es-ES_tradnl" w:eastAsia="es-ES_tradnl"/>
        </w:rPr>
        <w:t>string</w:t>
      </w:r>
      <w:proofErr w:type="spellEnd"/>
      <w:r w:rsidRPr="00CA5AC8">
        <w:rPr>
          <w:rFonts w:ascii="Consolas" w:hAnsi="Consolas" w:cs="Menlo"/>
          <w:color w:val="000000" w:themeColor="text1"/>
          <w:sz w:val="22"/>
          <w:szCs w:val="22"/>
          <w:lang w:val="es-ES_tradnl" w:eastAsia="es-ES_tradnl"/>
        </w:rPr>
        <w:t>: "https://fcm.googleapis.com/</w:t>
      </w:r>
      <w:proofErr w:type="spellStart"/>
      <w:r w:rsidRPr="00CA5AC8">
        <w:rPr>
          <w:rFonts w:ascii="Consolas" w:hAnsi="Consolas" w:cs="Menlo"/>
          <w:color w:val="000000" w:themeColor="text1"/>
          <w:sz w:val="22"/>
          <w:szCs w:val="22"/>
          <w:lang w:val="es-ES_tradnl" w:eastAsia="es-ES_tradnl"/>
        </w:rPr>
        <w:t>fcm</w:t>
      </w:r>
      <w:proofErr w:type="spell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send</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xml:space="preserve">        </w:t>
      </w:r>
      <w:proofErr w:type="spellStart"/>
      <w:proofErr w:type="gramStart"/>
      <w:r w:rsidRPr="00CA5AC8">
        <w:rPr>
          <w:rFonts w:ascii="Consolas" w:hAnsi="Consolas" w:cs="Menlo"/>
          <w:color w:val="000000" w:themeColor="text1"/>
          <w:sz w:val="22"/>
          <w:szCs w:val="22"/>
          <w:lang w:val="es-ES_tradnl" w:eastAsia="es-ES_tradnl"/>
        </w:rPr>
        <w:t>request.httpMethod</w:t>
      </w:r>
      <w:proofErr w:type="spellEnd"/>
      <w:proofErr w:type="gramEnd"/>
      <w:r w:rsidRPr="00CA5AC8">
        <w:rPr>
          <w:rFonts w:ascii="Consolas" w:hAnsi="Consolas" w:cs="Menlo"/>
          <w:color w:val="000000" w:themeColor="text1"/>
          <w:sz w:val="22"/>
          <w:szCs w:val="22"/>
          <w:lang w:val="es-ES_tradnl" w:eastAsia="es-ES_tradnl"/>
        </w:rPr>
        <w:t xml:space="preserve"> = "POST"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xml:space="preserve">        </w:t>
      </w:r>
      <w:proofErr w:type="spellStart"/>
      <w:proofErr w:type="gramStart"/>
      <w:r w:rsidRPr="00CA5AC8">
        <w:rPr>
          <w:rFonts w:ascii="Consolas" w:hAnsi="Consolas" w:cs="Menlo"/>
          <w:color w:val="000000" w:themeColor="text1"/>
          <w:sz w:val="22"/>
          <w:szCs w:val="22"/>
          <w:lang w:val="es-ES_tradnl" w:eastAsia="es-ES_tradnl"/>
        </w:rPr>
        <w:t>request.addValue</w:t>
      </w:r>
      <w:proofErr w:type="spellEnd"/>
      <w:proofErr w:type="gram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application</w:t>
      </w:r>
      <w:proofErr w:type="spell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json</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forHTTPHeaderField</w:t>
      </w:r>
      <w:proofErr w:type="spellEnd"/>
      <w:r w:rsidRPr="00CA5AC8">
        <w:rPr>
          <w:rFonts w:ascii="Consolas" w:hAnsi="Consolas" w:cs="Menlo"/>
          <w:color w:val="000000" w:themeColor="text1"/>
          <w:sz w:val="22"/>
          <w:szCs w:val="22"/>
          <w:lang w:val="es-ES_tradnl" w:eastAsia="es-ES_tradnl"/>
        </w:rPr>
        <w:t>: "Content-</w:t>
      </w:r>
      <w:proofErr w:type="spellStart"/>
      <w:r w:rsidRPr="00CA5AC8">
        <w:rPr>
          <w:rFonts w:ascii="Consolas" w:hAnsi="Consolas" w:cs="Menlo"/>
          <w:color w:val="000000" w:themeColor="text1"/>
          <w:sz w:val="22"/>
          <w:szCs w:val="22"/>
          <w:lang w:val="es-ES_tradnl" w:eastAsia="es-ES_tradnl"/>
        </w:rPr>
        <w:t>Type</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xml:space="preserve">        </w:t>
      </w:r>
      <w:proofErr w:type="spellStart"/>
      <w:proofErr w:type="gramStart"/>
      <w:r w:rsidRPr="00CA5AC8">
        <w:rPr>
          <w:rFonts w:ascii="Consolas" w:hAnsi="Consolas" w:cs="Menlo"/>
          <w:color w:val="000000" w:themeColor="text1"/>
          <w:sz w:val="22"/>
          <w:szCs w:val="22"/>
          <w:lang w:val="es-ES_tradnl" w:eastAsia="es-ES_tradnl"/>
        </w:rPr>
        <w:t>request.addValue</w:t>
      </w:r>
      <w:proofErr w:type="spellEnd"/>
      <w:proofErr w:type="gram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key</w:t>
      </w:r>
      <w:proofErr w:type="spell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Global.apiKey</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forHTTPHeaderField</w:t>
      </w:r>
      <w:proofErr w:type="spellEnd"/>
      <w:r w:rsidRPr="00CA5AC8">
        <w:rPr>
          <w:rFonts w:ascii="Consolas" w:hAnsi="Consolas" w:cs="Menlo"/>
          <w:color w:val="000000" w:themeColor="text1"/>
          <w:sz w:val="22"/>
          <w:szCs w:val="22"/>
          <w:lang w:val="es-ES_tradnl" w:eastAsia="es-ES_tradnl"/>
        </w:rPr>
        <w:t>: "</w:t>
      </w:r>
      <w:proofErr w:type="spellStart"/>
      <w:r w:rsidRPr="00CA5AC8">
        <w:rPr>
          <w:rFonts w:ascii="Consolas" w:hAnsi="Consolas" w:cs="Menlo"/>
          <w:color w:val="000000" w:themeColor="text1"/>
          <w:sz w:val="22"/>
          <w:szCs w:val="22"/>
          <w:lang w:val="es-ES_tradnl" w:eastAsia="es-ES_tradnl"/>
        </w:rPr>
        <w:t>Authorization</w:t>
      </w:r>
      <w:proofErr w:type="spellEnd"/>
      <w:r w:rsidRPr="00CA5AC8">
        <w:rPr>
          <w:rFonts w:ascii="Consolas" w:hAnsi="Consolas" w:cs="Menlo"/>
          <w:color w:val="000000" w:themeColor="text1"/>
          <w:sz w:val="22"/>
          <w:szCs w:val="22"/>
          <w:lang w:val="es-ES_tradnl" w:eastAsia="es-ES_tradnl"/>
        </w:rPr>
        <w: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xml:space="preserve">        </w:t>
      </w:r>
      <w:proofErr w:type="spellStart"/>
      <w:proofErr w:type="gramStart"/>
      <w:r w:rsidRPr="00CA5AC8">
        <w:rPr>
          <w:rFonts w:ascii="Consolas" w:hAnsi="Consolas" w:cs="Menlo"/>
          <w:color w:val="000000" w:themeColor="text1"/>
          <w:sz w:val="22"/>
          <w:szCs w:val="22"/>
          <w:lang w:val="es-ES_tradnl" w:eastAsia="es-ES_tradnl"/>
        </w:rPr>
        <w:t>request.httpBody</w:t>
      </w:r>
      <w:proofErr w:type="spellEnd"/>
      <w:proofErr w:type="gramEnd"/>
      <w:r w:rsidRPr="00CA5AC8">
        <w:rPr>
          <w:rFonts w:ascii="Consolas" w:hAnsi="Consolas" w:cs="Menlo"/>
          <w:color w:val="000000" w:themeColor="text1"/>
          <w:sz w:val="22"/>
          <w:szCs w:val="22"/>
          <w:lang w:val="es-ES_tradnl" w:eastAsia="es-ES_tradnl"/>
        </w:rPr>
        <w:t xml:space="preserve"> = try! </w:t>
      </w:r>
      <w:proofErr w:type="spellStart"/>
      <w:r w:rsidRPr="00CA5AC8">
        <w:rPr>
          <w:rFonts w:ascii="Consolas" w:hAnsi="Consolas" w:cs="Menlo"/>
          <w:color w:val="000000" w:themeColor="text1"/>
          <w:sz w:val="22"/>
          <w:szCs w:val="22"/>
          <w:lang w:val="es-ES_tradnl" w:eastAsia="es-ES_tradnl"/>
        </w:rPr>
        <w:t>JSONSerialization.data</w:t>
      </w:r>
      <w:proofErr w:type="spellEnd"/>
      <w:r w:rsidRPr="00CA5AC8">
        <w:rPr>
          <w:rFonts w:ascii="Consolas" w:hAnsi="Consolas" w:cs="Menlo"/>
          <w:color w:val="000000" w:themeColor="text1"/>
          <w:sz w:val="22"/>
          <w:szCs w:val="22"/>
          <w:lang w:val="es-ES_tradnl" w:eastAsia="es-ES_tradnl"/>
        </w:rPr>
        <w:t>(</w:t>
      </w:r>
      <w:proofErr w:type="spellStart"/>
      <w:r w:rsidRPr="00CA5AC8">
        <w:rPr>
          <w:rFonts w:ascii="Consolas" w:hAnsi="Consolas" w:cs="Menlo"/>
          <w:color w:val="000000" w:themeColor="text1"/>
          <w:sz w:val="22"/>
          <w:szCs w:val="22"/>
          <w:lang w:val="es-ES_tradnl" w:eastAsia="es-ES_tradnl"/>
        </w:rPr>
        <w:t>withJSONObject</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json</w:t>
      </w:r>
      <w:proofErr w:type="spellEnd"/>
      <w:r w:rsidRPr="00CA5AC8">
        <w:rPr>
          <w:rFonts w:ascii="Consolas" w:hAnsi="Consolas" w:cs="Menlo"/>
          <w:color w:val="000000" w:themeColor="text1"/>
          <w:sz w:val="22"/>
          <w:szCs w:val="22"/>
          <w:lang w:val="es-ES_tradnl" w:eastAsia="es-ES_tradnl"/>
        </w:rPr>
        <w:t xml:space="preserve">, </w:t>
      </w:r>
      <w:proofErr w:type="spellStart"/>
      <w:r w:rsidRPr="00CA5AC8">
        <w:rPr>
          <w:rFonts w:ascii="Consolas" w:hAnsi="Consolas" w:cs="Menlo"/>
          <w:color w:val="000000" w:themeColor="text1"/>
          <w:sz w:val="22"/>
          <w:szCs w:val="22"/>
          <w:lang w:val="es-ES_tradnl" w:eastAsia="es-ES_tradnl"/>
        </w:rPr>
        <w:t>options</w:t>
      </w:r>
      <w:proofErr w:type="spellEnd"/>
      <w:r w:rsidRPr="00CA5AC8">
        <w:rPr>
          <w:rFonts w:ascii="Consolas" w:hAnsi="Consolas" w:cs="Menlo"/>
          <w:color w:val="000000" w:themeColor="text1"/>
          <w:sz w:val="22"/>
          <w:szCs w:val="22"/>
          <w:lang w:val="es-ES_tradnl" w:eastAsia="es-ES_tradnl"/>
        </w:rPr>
        <w:t>: [])</w:t>
      </w:r>
    </w:p>
    <w:p w:rsidR="00D53B34" w:rsidRDefault="00D53B34" w:rsidP="00D53B34">
      <w:pPr>
        <w:rPr>
          <w:rFonts w:ascii="Consolas" w:hAnsi="Consolas"/>
        </w:rPr>
      </w:pPr>
    </w:p>
    <w:p w:rsidR="00D53B34" w:rsidRPr="00CA5AC8" w:rsidRDefault="00D53B34" w:rsidP="00D53B34">
      <w:pPr>
        <w:rPr>
          <w:rFonts w:cs="Arial"/>
        </w:rPr>
      </w:pPr>
      <w:r w:rsidRPr="00CA5AC8">
        <w:rPr>
          <w:rFonts w:cs="Arial"/>
        </w:rPr>
        <w:t>Dos campos importantes de la petición son los siguientes:</w:t>
      </w:r>
    </w:p>
    <w:p w:rsidR="00D53B34" w:rsidRPr="00CA5AC8" w:rsidRDefault="00D53B34" w:rsidP="00D53B34">
      <w:pPr>
        <w:pStyle w:val="Prrafodelista"/>
        <w:numPr>
          <w:ilvl w:val="0"/>
          <w:numId w:val="38"/>
        </w:numPr>
        <w:rPr>
          <w:rFonts w:cs="Arial"/>
        </w:rPr>
      </w:pPr>
      <w:r w:rsidRPr="00CA5AC8">
        <w:rPr>
          <w:rFonts w:cs="Arial"/>
        </w:rPr>
        <w:t xml:space="preserve">to: En este campo indicamos a quien le queremos enviar la petición. Podemos enviar a todos los usuarios de la aplicación </w:t>
      </w:r>
      <w:proofErr w:type="spellStart"/>
      <w:r w:rsidRPr="00CA5AC8">
        <w:rPr>
          <w:rFonts w:cs="Arial"/>
        </w:rPr>
        <w:t>WorkNow</w:t>
      </w:r>
      <w:proofErr w:type="spellEnd"/>
      <w:r w:rsidRPr="00CA5AC8">
        <w:rPr>
          <w:rFonts w:cs="Arial"/>
        </w:rPr>
        <w:t xml:space="preserve">, a los suscritos a un tema o a un dispositivo concreto. Para enviar a un dispositivo concreto necesitamos el </w:t>
      </w:r>
      <w:proofErr w:type="spellStart"/>
      <w:r w:rsidRPr="00CA5AC8">
        <w:rPr>
          <w:rFonts w:cs="Arial"/>
        </w:rPr>
        <w:t>token</w:t>
      </w:r>
      <w:proofErr w:type="spellEnd"/>
      <w:r w:rsidRPr="00CA5AC8">
        <w:rPr>
          <w:rFonts w:cs="Arial"/>
        </w:rPr>
        <w:t xml:space="preserve"> ID del dispositivo y para un tema en concreto (un oficio) enviaríamos a “/</w:t>
      </w:r>
      <w:proofErr w:type="spellStart"/>
      <w:r w:rsidRPr="00CA5AC8">
        <w:rPr>
          <w:rFonts w:cs="Arial"/>
        </w:rPr>
        <w:t>topics</w:t>
      </w:r>
      <w:proofErr w:type="spellEnd"/>
      <w:r w:rsidRPr="00CA5AC8">
        <w:rPr>
          <w:rFonts w:cs="Arial"/>
        </w:rPr>
        <w:t>/&lt;oficio&gt;”.</w:t>
      </w:r>
    </w:p>
    <w:p w:rsidR="00D53B34" w:rsidRPr="00CA5AC8" w:rsidRDefault="00D53B34" w:rsidP="00D53B34">
      <w:pPr>
        <w:pStyle w:val="Prrafodelista"/>
        <w:numPr>
          <w:ilvl w:val="0"/>
          <w:numId w:val="38"/>
        </w:numPr>
        <w:rPr>
          <w:rFonts w:cs="Arial"/>
        </w:rPr>
      </w:pPr>
      <w:proofErr w:type="spellStart"/>
      <w:r w:rsidRPr="00CA5AC8">
        <w:rPr>
          <w:rFonts w:cs="Arial"/>
        </w:rPr>
        <w:t>Authorization</w:t>
      </w:r>
      <w:proofErr w:type="spellEnd"/>
      <w:r w:rsidRPr="00CA5AC8">
        <w:rPr>
          <w:rFonts w:cs="Arial"/>
        </w:rPr>
        <w:t xml:space="preserve">: En este campo es necesario utilizar la clave del servidor que se obtiene en la consola de </w:t>
      </w:r>
      <w:proofErr w:type="spellStart"/>
      <w:r w:rsidRPr="00CA5AC8">
        <w:rPr>
          <w:rFonts w:cs="Arial"/>
        </w:rPr>
        <w:t>Firebase</w:t>
      </w:r>
      <w:proofErr w:type="spellEnd"/>
      <w:r w:rsidRPr="00CA5AC8">
        <w:rPr>
          <w:rFonts w:cs="Arial"/>
        </w:rPr>
        <w:t xml:space="preserve">. Sin este </w:t>
      </w:r>
      <w:proofErr w:type="spellStart"/>
      <w:r w:rsidRPr="00CA5AC8">
        <w:rPr>
          <w:rFonts w:cs="Arial"/>
        </w:rPr>
        <w:t>token</w:t>
      </w:r>
      <w:proofErr w:type="spellEnd"/>
      <w:r w:rsidRPr="00CA5AC8">
        <w:rPr>
          <w:rFonts w:cs="Arial"/>
        </w:rPr>
        <w:t xml:space="preserve"> no nos dejaría realizar peticiones http, además de identificar nuestro proyecto en </w:t>
      </w:r>
      <w:proofErr w:type="spellStart"/>
      <w:r w:rsidRPr="00CA5AC8">
        <w:rPr>
          <w:rFonts w:cs="Arial"/>
        </w:rPr>
        <w:t>Firebase</w:t>
      </w:r>
      <w:proofErr w:type="spellEnd"/>
      <w:r w:rsidRPr="00CA5AC8">
        <w:rPr>
          <w:rFonts w:cs="Arial"/>
        </w:rPr>
        <w:t>.</w:t>
      </w:r>
    </w:p>
    <w:p w:rsidR="00D53B34" w:rsidRPr="00150AD1" w:rsidRDefault="00D53B34" w:rsidP="00D53B34">
      <w:pPr>
        <w:rPr>
          <w:rFonts w:ascii="Consolas" w:hAnsi="Consolas"/>
        </w:rPr>
      </w:pPr>
      <w:r w:rsidRPr="00150AD1">
        <w:rPr>
          <w:rFonts w:ascii="Consolas" w:hAnsi="Consolas"/>
        </w:rPr>
        <w:t xml:space="preserve"> </w:t>
      </w:r>
    </w:p>
    <w:p w:rsidR="00D53B34" w:rsidRDefault="00D53B34" w:rsidP="00D53B34">
      <w:pPr>
        <w:rPr>
          <w:rFonts w:ascii="Consolas" w:hAnsi="Consolas"/>
        </w:rPr>
      </w:pPr>
    </w:p>
    <w:p w:rsidR="00D53B34" w:rsidRDefault="00D53B34" w:rsidP="00D53B34">
      <w:pPr>
        <w:rPr>
          <w:rFonts w:ascii="Consolas" w:hAnsi="Consolas"/>
        </w:rPr>
      </w:pPr>
    </w:p>
    <w:p w:rsidR="00D53B34" w:rsidRPr="00DC0355" w:rsidRDefault="00D53B34" w:rsidP="00D53B34">
      <w:pPr>
        <w:rPr>
          <w:rFonts w:cs="Arial"/>
          <w:b/>
          <w:sz w:val="28"/>
          <w:szCs w:val="28"/>
        </w:rPr>
      </w:pPr>
      <w:r w:rsidRPr="00DC0355">
        <w:rPr>
          <w:rFonts w:cs="Arial"/>
          <w:b/>
          <w:sz w:val="28"/>
          <w:szCs w:val="28"/>
        </w:rPr>
        <w:t xml:space="preserve">3.2 Organización del proyecto </w:t>
      </w:r>
      <w:proofErr w:type="spellStart"/>
      <w:r w:rsidRPr="00DC0355">
        <w:rPr>
          <w:rFonts w:cs="Arial"/>
          <w:b/>
          <w:sz w:val="28"/>
          <w:szCs w:val="28"/>
        </w:rPr>
        <w:t>XCode</w:t>
      </w:r>
      <w:proofErr w:type="spellEnd"/>
    </w:p>
    <w:p w:rsidR="00D53B34" w:rsidRDefault="00D53B34" w:rsidP="00D53B34">
      <w:pPr>
        <w:rPr>
          <w:rFonts w:cs="Arial"/>
        </w:rPr>
      </w:pPr>
    </w:p>
    <w:p w:rsidR="00D53B34" w:rsidRDefault="00D53B34" w:rsidP="00D53B34">
      <w:pPr>
        <w:rPr>
          <w:rFonts w:cs="Arial"/>
        </w:rPr>
      </w:pPr>
      <w:r>
        <w:rPr>
          <w:rFonts w:cs="Arial"/>
        </w:rPr>
        <w:t xml:space="preserve">El proyecto se ha dividido en 3 tipos de clases dependiendo de la </w:t>
      </w:r>
      <w:proofErr w:type="spellStart"/>
      <w:r>
        <w:rPr>
          <w:rFonts w:cs="Arial"/>
        </w:rPr>
        <w:t>utildad</w:t>
      </w:r>
      <w:proofErr w:type="spellEnd"/>
      <w:r>
        <w:rPr>
          <w:rFonts w:cs="Arial"/>
        </w:rPr>
        <w:t xml:space="preserve"> que va a realizar en la aplicación, ya sean Vistas, Controladores de Vista o Clases que incluyen Modelos de datos:</w:t>
      </w:r>
    </w:p>
    <w:p w:rsidR="00D53B34" w:rsidRDefault="00D53B34" w:rsidP="00D53B34">
      <w:pPr>
        <w:rPr>
          <w:rFonts w:cs="Arial"/>
        </w:rPr>
      </w:pPr>
    </w:p>
    <w:p w:rsidR="00D53B34" w:rsidRDefault="00D53B34" w:rsidP="00D53B34">
      <w:pPr>
        <w:pStyle w:val="Prrafodelista"/>
        <w:numPr>
          <w:ilvl w:val="0"/>
          <w:numId w:val="37"/>
        </w:numPr>
        <w:rPr>
          <w:rFonts w:cs="Arial"/>
        </w:rPr>
      </w:pPr>
      <w:proofErr w:type="spellStart"/>
      <w:r>
        <w:rPr>
          <w:rFonts w:cs="Arial"/>
        </w:rPr>
        <w:t>CustomViews</w:t>
      </w:r>
      <w:proofErr w:type="spellEnd"/>
      <w:r>
        <w:rPr>
          <w:rFonts w:cs="Arial"/>
        </w:rPr>
        <w:t xml:space="preserve">: Son controladores de vistas simples personalizadas para una funcionalidad muy concreta. En esta etapa del proyecto sólo se ha realizado una Celda de una Tabla personalizada para incluir un interruptor </w:t>
      </w:r>
      <w:r>
        <w:rPr>
          <w:rFonts w:cs="Arial"/>
        </w:rPr>
        <w:lastRenderedPageBreak/>
        <w:t xml:space="preserve">(switch) además del nombre del oficio. </w:t>
      </w:r>
      <w:proofErr w:type="gramStart"/>
      <w:r>
        <w:rPr>
          <w:rFonts w:cs="Arial"/>
        </w:rPr>
        <w:t>Además</w:t>
      </w:r>
      <w:proofErr w:type="gramEnd"/>
      <w:r>
        <w:rPr>
          <w:rFonts w:cs="Arial"/>
        </w:rPr>
        <w:t xml:space="preserve"> se realizó un </w:t>
      </w:r>
      <w:proofErr w:type="spellStart"/>
      <w:r>
        <w:rPr>
          <w:rFonts w:cs="Arial"/>
        </w:rPr>
        <w:t>PinAnnotation</w:t>
      </w:r>
      <w:proofErr w:type="spellEnd"/>
      <w:r>
        <w:rPr>
          <w:rFonts w:cs="Arial"/>
        </w:rPr>
        <w:t xml:space="preserve"> personalizado para las notificaciones en el mapa.</w:t>
      </w:r>
    </w:p>
    <w:p w:rsidR="00D53B34" w:rsidRDefault="00D53B34" w:rsidP="00D53B34">
      <w:pPr>
        <w:pStyle w:val="Prrafodelista"/>
        <w:numPr>
          <w:ilvl w:val="0"/>
          <w:numId w:val="37"/>
        </w:numPr>
        <w:rPr>
          <w:rFonts w:cs="Arial"/>
        </w:rPr>
      </w:pPr>
      <w:proofErr w:type="spellStart"/>
      <w:r>
        <w:rPr>
          <w:rFonts w:cs="Arial"/>
        </w:rPr>
        <w:t>ViewControllers</w:t>
      </w:r>
      <w:proofErr w:type="spellEnd"/>
      <w:r>
        <w:rPr>
          <w:rFonts w:cs="Arial"/>
        </w:rPr>
        <w:t xml:space="preserve">: Controladores para vistas completas que representan cada una, pantallas individuales de la aplicación, todas definidas en el </w:t>
      </w:r>
      <w:proofErr w:type="spellStart"/>
      <w:r>
        <w:rPr>
          <w:rFonts w:cs="Arial"/>
        </w:rPr>
        <w:t>Storyboard</w:t>
      </w:r>
      <w:proofErr w:type="spellEnd"/>
      <w:r>
        <w:rPr>
          <w:rFonts w:cs="Arial"/>
        </w:rPr>
        <w:t xml:space="preserve">, que viene a ser el espacio de diseño de aplicaciones en iOS. La vinculación entre el </w:t>
      </w:r>
      <w:proofErr w:type="spellStart"/>
      <w:r>
        <w:rPr>
          <w:rFonts w:cs="Arial"/>
        </w:rPr>
        <w:t>Storyboard</w:t>
      </w:r>
      <w:proofErr w:type="spellEnd"/>
      <w:r>
        <w:rPr>
          <w:rFonts w:cs="Arial"/>
        </w:rPr>
        <w:t xml:space="preserve"> y los Controladores se realiza mediante el uso de identificadores, </w:t>
      </w:r>
      <w:proofErr w:type="spellStart"/>
      <w:r>
        <w:rPr>
          <w:rFonts w:cs="Arial"/>
        </w:rPr>
        <w:t>outlets</w:t>
      </w:r>
      <w:proofErr w:type="spellEnd"/>
      <w:r>
        <w:rPr>
          <w:rFonts w:cs="Arial"/>
        </w:rPr>
        <w:t xml:space="preserve"> y manejadores de acciones (para botones, interruptores y otros elementos de la interfaz).</w:t>
      </w:r>
    </w:p>
    <w:p w:rsidR="00D53B34" w:rsidRDefault="00D53B34" w:rsidP="00D53B34">
      <w:pPr>
        <w:pStyle w:val="Prrafodelista"/>
        <w:numPr>
          <w:ilvl w:val="0"/>
          <w:numId w:val="37"/>
        </w:numPr>
        <w:rPr>
          <w:rFonts w:cs="Arial"/>
        </w:rPr>
      </w:pPr>
      <w:proofErr w:type="spellStart"/>
      <w:r>
        <w:rPr>
          <w:rFonts w:cs="Arial"/>
        </w:rPr>
        <w:t>CustomClasses</w:t>
      </w:r>
      <w:proofErr w:type="spellEnd"/>
      <w:r>
        <w:rPr>
          <w:rFonts w:cs="Arial"/>
        </w:rPr>
        <w:t xml:space="preserve">: En esta sección se incluye el modelo de datos de la aplicación. Con estas clases se podrán almacenar y manejar Usuarios, Oficios y Ofertas. Por otra parte, se tendrá una clase Global que almacenará datos utilizados por distintos </w:t>
      </w:r>
      <w:proofErr w:type="spellStart"/>
      <w:r>
        <w:rPr>
          <w:rFonts w:cs="Arial"/>
        </w:rPr>
        <w:t>ViewControllers</w:t>
      </w:r>
      <w:proofErr w:type="spellEnd"/>
      <w:r>
        <w:rPr>
          <w:rFonts w:cs="Arial"/>
        </w:rPr>
        <w:t xml:space="preserve"> a modo de </w:t>
      </w:r>
      <w:proofErr w:type="spellStart"/>
      <w:r>
        <w:rPr>
          <w:rFonts w:cs="Arial"/>
        </w:rPr>
        <w:t>Singleton</w:t>
      </w:r>
      <w:proofErr w:type="spellEnd"/>
      <w:r>
        <w:rPr>
          <w:rFonts w:cs="Arial"/>
        </w:rPr>
        <w:t>.</w:t>
      </w:r>
    </w:p>
    <w:p w:rsidR="00D53B34" w:rsidRPr="003D5CDA" w:rsidRDefault="00D53B34" w:rsidP="00D53B34">
      <w:pPr>
        <w:rPr>
          <w:rFonts w:cs="Arial"/>
        </w:rPr>
      </w:pPr>
    </w:p>
    <w:p w:rsidR="00D53B34" w:rsidRDefault="00D53B34" w:rsidP="00D53B34">
      <w:pPr>
        <w:jc w:val="center"/>
        <w:rPr>
          <w:rFonts w:cs="Arial"/>
        </w:rPr>
      </w:pPr>
      <w:r>
        <w:rPr>
          <w:rFonts w:cs="Arial"/>
          <w:noProof/>
          <w:lang w:val="en-GB" w:eastAsia="en-GB"/>
        </w:rPr>
        <w:lastRenderedPageBreak/>
        <w:drawing>
          <wp:inline distT="0" distB="0" distL="0" distR="0" wp14:anchorId="16409D92" wp14:editId="47E9A71B">
            <wp:extent cx="3408045" cy="7414895"/>
            <wp:effectExtent l="0" t="0" r="0" b="1905"/>
            <wp:docPr id="27" name="Imagen 27" descr="../../../Desktop/Captura%20de%20pantalla%202017-06-12%20a%20las%2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6-12%20a%20las%2023.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8045" cy="7414895"/>
                    </a:xfrm>
                    <a:prstGeom prst="rect">
                      <a:avLst/>
                    </a:prstGeom>
                    <a:noFill/>
                    <a:ln>
                      <a:noFill/>
                    </a:ln>
                  </pic:spPr>
                </pic:pic>
              </a:graphicData>
            </a:graphic>
          </wp:inline>
        </w:drawing>
      </w:r>
    </w:p>
    <w:p w:rsidR="00D53B34" w:rsidRDefault="00D53B34" w:rsidP="00D53B34">
      <w:pPr>
        <w:jc w:val="center"/>
        <w:rPr>
          <w:rFonts w:cs="Arial"/>
        </w:rPr>
      </w:pPr>
    </w:p>
    <w:p w:rsidR="00D53B34" w:rsidRDefault="00D53B34" w:rsidP="00D53B34">
      <w:pPr>
        <w:jc w:val="left"/>
        <w:rPr>
          <w:rFonts w:cs="Arial"/>
        </w:rPr>
      </w:pPr>
      <w:r>
        <w:rPr>
          <w:rFonts w:cs="Arial"/>
        </w:rPr>
        <w:t xml:space="preserve">El </w:t>
      </w:r>
      <w:proofErr w:type="spellStart"/>
      <w:r>
        <w:rPr>
          <w:rFonts w:cs="Arial"/>
        </w:rPr>
        <w:t>Storyboard</w:t>
      </w:r>
      <w:proofErr w:type="spellEnd"/>
      <w:r>
        <w:rPr>
          <w:rFonts w:cs="Arial"/>
        </w:rPr>
        <w:t xml:space="preserve"> del proyecto ha utilizado diferentes </w:t>
      </w:r>
      <w:proofErr w:type="spellStart"/>
      <w:r>
        <w:rPr>
          <w:rFonts w:cs="Arial"/>
        </w:rPr>
        <w:t>ViewControllers</w:t>
      </w:r>
      <w:proofErr w:type="spellEnd"/>
      <w:r>
        <w:rPr>
          <w:rFonts w:cs="Arial"/>
        </w:rPr>
        <w:t xml:space="preserve"> de distintos tipos como se explicó anteriormente. El resultado se puede ver en la captura </w:t>
      </w:r>
      <w:proofErr w:type="spellStart"/>
      <w:r>
        <w:rPr>
          <w:rFonts w:cs="Arial"/>
        </w:rPr>
        <w:t>incluída</w:t>
      </w:r>
      <w:proofErr w:type="spellEnd"/>
      <w:r>
        <w:rPr>
          <w:rFonts w:cs="Arial"/>
        </w:rPr>
        <w:t xml:space="preserve"> a continuación.</w:t>
      </w:r>
    </w:p>
    <w:p w:rsidR="00D53B34" w:rsidRDefault="00D53B34" w:rsidP="00D53B34">
      <w:pPr>
        <w:jc w:val="left"/>
        <w:rPr>
          <w:rFonts w:cs="Arial"/>
        </w:rPr>
      </w:pPr>
    </w:p>
    <w:p w:rsidR="00D53B34" w:rsidRDefault="00D53B34" w:rsidP="00D53B34">
      <w:pPr>
        <w:jc w:val="left"/>
        <w:rPr>
          <w:rFonts w:cs="Arial"/>
        </w:rPr>
      </w:pPr>
      <w:r>
        <w:rPr>
          <w:rFonts w:cs="Arial"/>
          <w:noProof/>
          <w:lang w:val="en-GB" w:eastAsia="en-GB"/>
        </w:rPr>
        <w:lastRenderedPageBreak/>
        <w:drawing>
          <wp:inline distT="0" distB="0" distL="0" distR="0" wp14:anchorId="69BC9212" wp14:editId="023C9F86">
            <wp:extent cx="5403215" cy="5020945"/>
            <wp:effectExtent l="0" t="0" r="6985" b="8255"/>
            <wp:docPr id="34" name="Imagen 34" descr="../../../Desktop/Captura%20de%20pantalla%202017-06-12%20a%20las%20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12%20a%20las%2023.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3215" cy="5020945"/>
                    </a:xfrm>
                    <a:prstGeom prst="rect">
                      <a:avLst/>
                    </a:prstGeom>
                    <a:noFill/>
                    <a:ln>
                      <a:noFill/>
                    </a:ln>
                  </pic:spPr>
                </pic:pic>
              </a:graphicData>
            </a:graphic>
          </wp:inline>
        </w:drawing>
      </w:r>
    </w:p>
    <w:p w:rsidR="00D53B34" w:rsidRPr="00DC0355" w:rsidRDefault="00D53B34" w:rsidP="00D53B34">
      <w:pPr>
        <w:jc w:val="left"/>
        <w:rPr>
          <w:rFonts w:cs="Arial"/>
          <w:b/>
          <w:sz w:val="28"/>
          <w:szCs w:val="28"/>
        </w:rPr>
      </w:pPr>
      <w:r w:rsidRPr="00DC0355">
        <w:rPr>
          <w:rFonts w:cs="Arial"/>
          <w:b/>
          <w:sz w:val="28"/>
          <w:szCs w:val="28"/>
        </w:rPr>
        <w:t xml:space="preserve">3.3 </w:t>
      </w:r>
      <w:proofErr w:type="spellStart"/>
      <w:r w:rsidRPr="00DC0355">
        <w:rPr>
          <w:rFonts w:cs="Arial"/>
          <w:b/>
          <w:sz w:val="28"/>
          <w:szCs w:val="28"/>
        </w:rPr>
        <w:t>Git</w:t>
      </w:r>
      <w:proofErr w:type="spellEnd"/>
    </w:p>
    <w:p w:rsidR="00D53B34" w:rsidRDefault="00D53B34" w:rsidP="00D53B34">
      <w:pPr>
        <w:jc w:val="left"/>
        <w:rPr>
          <w:rFonts w:cs="Arial"/>
        </w:rPr>
      </w:pPr>
    </w:p>
    <w:p w:rsidR="00D53B34" w:rsidRPr="009971AA" w:rsidRDefault="00D53B34" w:rsidP="00D53B34">
      <w:pPr>
        <w:pStyle w:val="NormalWeb"/>
        <w:spacing w:before="0" w:after="200"/>
        <w:rPr>
          <w:rFonts w:eastAsia="Times New Roman"/>
          <w:lang w:eastAsia="es-ES_tradnl"/>
        </w:rPr>
      </w:pPr>
      <w:proofErr w:type="spellStart"/>
      <w:r w:rsidRPr="009971AA">
        <w:rPr>
          <w:rFonts w:ascii="Calibri" w:eastAsia="Times New Roman" w:hAnsi="Calibri"/>
          <w:color w:val="000000"/>
          <w:lang w:eastAsia="es-ES_tradnl"/>
        </w:rPr>
        <w:t>Git</w:t>
      </w:r>
      <w:proofErr w:type="spellEnd"/>
      <w:r w:rsidRPr="009971AA">
        <w:rPr>
          <w:rFonts w:ascii="Calibri" w:eastAsia="Times New Roman" w:hAnsi="Calibri"/>
          <w:color w:val="000000"/>
          <w:lang w:eastAsia="es-ES_tradnl"/>
        </w:rPr>
        <w:t xml:space="preserve"> es un software de control de versiones diseñado por </w:t>
      </w:r>
      <w:proofErr w:type="spellStart"/>
      <w:r w:rsidRPr="009971AA">
        <w:rPr>
          <w:rFonts w:ascii="Calibri" w:eastAsia="Times New Roman" w:hAnsi="Calibri"/>
          <w:color w:val="000000"/>
          <w:lang w:eastAsia="es-ES_tradnl"/>
        </w:rPr>
        <w:t>Linus</w:t>
      </w:r>
      <w:proofErr w:type="spellEnd"/>
      <w:r w:rsidRPr="009971AA">
        <w:rPr>
          <w:rFonts w:ascii="Calibri" w:eastAsia="Times New Roman" w:hAnsi="Calibri"/>
          <w:color w:val="000000"/>
          <w:lang w:eastAsia="es-ES_tradnl"/>
        </w:rPr>
        <w:t xml:space="preserve"> </w:t>
      </w:r>
      <w:proofErr w:type="spellStart"/>
      <w:r w:rsidRPr="009971AA">
        <w:rPr>
          <w:rFonts w:ascii="Calibri" w:eastAsia="Times New Roman" w:hAnsi="Calibri"/>
          <w:color w:val="000000"/>
          <w:lang w:eastAsia="es-ES_tradnl"/>
        </w:rPr>
        <w:t>Torvalds</w:t>
      </w:r>
      <w:proofErr w:type="spellEnd"/>
      <w:r w:rsidRPr="009971AA">
        <w:rPr>
          <w:rFonts w:ascii="Calibri" w:eastAsia="Times New Roman" w:hAnsi="Calibri"/>
          <w:color w:val="000000"/>
          <w:lang w:eastAsia="es-ES_tradnl"/>
        </w:rPr>
        <w:t xml:space="preserve">, uno de los creadores de Linux, y está pensado en la eficiencia y confiabilidad del mantenimiento de versiones de aplicaciones cuando estas tienen un gran número de ficheros de código fuente. Una de las características que tiene </w:t>
      </w:r>
      <w:proofErr w:type="spellStart"/>
      <w:r w:rsidRPr="009971AA">
        <w:rPr>
          <w:rFonts w:ascii="Calibri" w:eastAsia="Times New Roman" w:hAnsi="Calibri"/>
          <w:color w:val="000000"/>
          <w:lang w:eastAsia="es-ES_tradnl"/>
        </w:rPr>
        <w:t>git</w:t>
      </w:r>
      <w:proofErr w:type="spellEnd"/>
      <w:r w:rsidRPr="009971AA">
        <w:rPr>
          <w:rFonts w:ascii="Calibri" w:eastAsia="Times New Roman" w:hAnsi="Calibri"/>
          <w:color w:val="000000"/>
          <w:lang w:eastAsia="es-ES_tradnl"/>
        </w:rPr>
        <w:t xml:space="preserve"> es la posibilidad de trabajar sobre ramas, permitiendo </w:t>
      </w:r>
      <w:proofErr w:type="gramStart"/>
      <w:r w:rsidRPr="009971AA">
        <w:rPr>
          <w:rFonts w:ascii="Calibri" w:eastAsia="Times New Roman" w:hAnsi="Calibri"/>
          <w:color w:val="000000"/>
          <w:lang w:eastAsia="es-ES_tradnl"/>
        </w:rPr>
        <w:t>tener</w:t>
      </w:r>
      <w:proofErr w:type="gramEnd"/>
      <w:r w:rsidRPr="009971AA">
        <w:rPr>
          <w:rFonts w:ascii="Calibri" w:eastAsia="Times New Roman" w:hAnsi="Calibri"/>
          <w:color w:val="000000"/>
          <w:lang w:eastAsia="es-ES_tradnl"/>
        </w:rPr>
        <w:t xml:space="preserve"> por ejemplo, una rama para actualizar los cambios sobre versiones estables, y otra rama para realizar cambios en versiones en desarrollo, con código todavía aún no estable. Se puede trabajar tanto en local como volcar lo cambios de las ramas en repositorios remotos, con la posibilidad de clonar el repositorio remoto en otro ordenador y seguir el trabajo tal como se dejó.</w:t>
      </w:r>
    </w:p>
    <w:p w:rsidR="00D53B34" w:rsidRPr="009971AA" w:rsidRDefault="00D53B34" w:rsidP="00D53B34">
      <w:pPr>
        <w:suppressAutoHyphens w:val="0"/>
        <w:spacing w:after="200"/>
        <w:jc w:val="left"/>
        <w:rPr>
          <w:rFonts w:ascii="Times New Roman" w:hAnsi="Times New Roman"/>
          <w:lang w:val="es-ES_tradnl" w:eastAsia="es-ES_tradnl"/>
        </w:rPr>
      </w:pPr>
      <w:r w:rsidRPr="009971AA">
        <w:rPr>
          <w:rFonts w:ascii="Calibri" w:hAnsi="Calibri"/>
          <w:color w:val="000000"/>
          <w:lang w:val="es-ES_tradnl" w:eastAsia="es-ES_tradnl"/>
        </w:rPr>
        <w:t xml:space="preserve">El manejo de </w:t>
      </w:r>
      <w:proofErr w:type="spellStart"/>
      <w:r w:rsidRPr="009971AA">
        <w:rPr>
          <w:rFonts w:ascii="Calibri" w:hAnsi="Calibri"/>
          <w:color w:val="000000"/>
          <w:lang w:val="es-ES_tradnl" w:eastAsia="es-ES_tradnl"/>
        </w:rPr>
        <w:t>git</w:t>
      </w:r>
      <w:proofErr w:type="spellEnd"/>
      <w:r w:rsidRPr="009971AA">
        <w:rPr>
          <w:rFonts w:ascii="Calibri" w:hAnsi="Calibri"/>
          <w:color w:val="000000"/>
          <w:lang w:val="es-ES_tradnl" w:eastAsia="es-ES_tradnl"/>
        </w:rPr>
        <w:t xml:space="preserve"> se realiza a través de línea de comandos, aunque pueden utilizarse herramientas que proporcionen al usuario una interfaz de usuario, facilitando su uso al usuario. </w:t>
      </w:r>
      <w:proofErr w:type="spellStart"/>
      <w:r w:rsidRPr="009971AA">
        <w:rPr>
          <w:rFonts w:ascii="Calibri" w:hAnsi="Calibri"/>
          <w:color w:val="000000"/>
          <w:lang w:val="es-ES_tradnl" w:eastAsia="es-ES_tradnl"/>
        </w:rPr>
        <w:t>Git</w:t>
      </w:r>
      <w:proofErr w:type="spellEnd"/>
      <w:r w:rsidRPr="009971AA">
        <w:rPr>
          <w:rFonts w:ascii="Calibri" w:hAnsi="Calibri"/>
          <w:color w:val="000000"/>
          <w:lang w:val="es-ES_tradnl" w:eastAsia="es-ES_tradnl"/>
        </w:rPr>
        <w:t xml:space="preserve"> dispone de una serie de comandos que cambian el estado de un fichero dentro del repositorio como mue</w:t>
      </w:r>
      <w:r>
        <w:rPr>
          <w:rFonts w:ascii="Calibri" w:hAnsi="Calibri"/>
          <w:color w:val="000000"/>
          <w:lang w:val="es-ES_tradnl" w:eastAsia="es-ES_tradnl"/>
        </w:rPr>
        <w:t>stra la figura a continuación</w:t>
      </w:r>
      <w:r w:rsidRPr="009971AA">
        <w:rPr>
          <w:rFonts w:ascii="Calibri" w:hAnsi="Calibri"/>
          <w:color w:val="000000"/>
          <w:lang w:val="es-ES_tradnl" w:eastAsia="es-ES_tradnl"/>
        </w:rPr>
        <w:t>:</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t>config</w:t>
      </w:r>
      <w:proofErr w:type="spellEnd"/>
      <w:r w:rsidRPr="009971AA">
        <w:rPr>
          <w:rFonts w:ascii="Calibri" w:hAnsi="Calibri" w:cs="Arial"/>
          <w:b/>
          <w:bCs/>
          <w:color w:val="000000"/>
          <w:lang w:val="es-ES_tradnl" w:eastAsia="es-ES_tradnl"/>
        </w:rPr>
        <w:t>:</w:t>
      </w:r>
      <w:r w:rsidRPr="009971AA">
        <w:rPr>
          <w:rFonts w:ascii="Calibri" w:hAnsi="Calibri" w:cs="Arial"/>
          <w:color w:val="000000"/>
          <w:lang w:val="es-ES_tradnl" w:eastAsia="es-ES_tradnl"/>
        </w:rPr>
        <w:t xml:space="preserve"> cambia los valores de configuración como nombre de usuario, email, etc.</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t>init</w:t>
      </w:r>
      <w:proofErr w:type="spellEnd"/>
      <w:r w:rsidRPr="009971AA">
        <w:rPr>
          <w:rFonts w:ascii="Calibri" w:hAnsi="Calibri" w:cs="Arial"/>
          <w:b/>
          <w:bCs/>
          <w:color w:val="000000"/>
          <w:lang w:val="es-ES_tradnl" w:eastAsia="es-ES_tradnl"/>
        </w:rPr>
        <w:t>:</w:t>
      </w:r>
      <w:r w:rsidRPr="009971AA">
        <w:rPr>
          <w:rFonts w:ascii="Calibri" w:hAnsi="Calibri" w:cs="Arial"/>
          <w:color w:val="000000"/>
          <w:lang w:val="es-ES_tradnl" w:eastAsia="es-ES_tradnl"/>
        </w:rPr>
        <w:t xml:space="preserve"> inicializa un repositorio </w:t>
      </w:r>
      <w:proofErr w:type="spellStart"/>
      <w:r w:rsidRPr="009971AA">
        <w:rPr>
          <w:rFonts w:ascii="Calibri" w:hAnsi="Calibri" w:cs="Arial"/>
          <w:color w:val="000000"/>
          <w:lang w:val="es-ES_tradnl" w:eastAsia="es-ES_tradnl"/>
        </w:rPr>
        <w:t>git</w:t>
      </w:r>
      <w:proofErr w:type="spellEnd"/>
      <w:r w:rsidRPr="009971AA">
        <w:rPr>
          <w:rFonts w:ascii="Calibri" w:hAnsi="Calibri" w:cs="Arial"/>
          <w:color w:val="000000"/>
          <w:lang w:val="es-ES_tradnl" w:eastAsia="es-ES_tradnl"/>
        </w:rPr>
        <w:t xml:space="preserve"> creando el directorio </w:t>
      </w:r>
      <w:proofErr w:type="gramStart"/>
      <w:r w:rsidRPr="009971AA">
        <w:rPr>
          <w:rFonts w:ascii="Calibri" w:hAnsi="Calibri" w:cs="Arial"/>
          <w:color w:val="000000"/>
          <w:lang w:val="es-ES_tradnl" w:eastAsia="es-ES_tradnl"/>
        </w:rPr>
        <w:t>‘.</w:t>
      </w:r>
      <w:proofErr w:type="spellStart"/>
      <w:r w:rsidRPr="009971AA">
        <w:rPr>
          <w:rFonts w:ascii="Calibri" w:hAnsi="Calibri" w:cs="Arial"/>
          <w:color w:val="000000"/>
          <w:lang w:val="es-ES_tradnl" w:eastAsia="es-ES_tradnl"/>
        </w:rPr>
        <w:t>git</w:t>
      </w:r>
      <w:proofErr w:type="spellEnd"/>
      <w:proofErr w:type="gramEnd"/>
      <w:r w:rsidRPr="009971AA">
        <w:rPr>
          <w:rFonts w:ascii="Calibri" w:hAnsi="Calibri" w:cs="Arial"/>
          <w:color w:val="000000"/>
          <w:lang w:val="es-ES_tradnl" w:eastAsia="es-ES_tradnl"/>
        </w:rPr>
        <w:t>’.</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clone:</w:t>
      </w:r>
      <w:r w:rsidRPr="009971AA">
        <w:rPr>
          <w:rFonts w:ascii="Calibri" w:hAnsi="Calibri" w:cs="Arial"/>
          <w:color w:val="000000"/>
          <w:lang w:val="es-ES_tradnl" w:eastAsia="es-ES_tradnl"/>
        </w:rPr>
        <w:t xml:space="preserve"> copia un repositorio </w:t>
      </w:r>
      <w:proofErr w:type="spellStart"/>
      <w:r w:rsidRPr="009971AA">
        <w:rPr>
          <w:rFonts w:ascii="Calibri" w:hAnsi="Calibri" w:cs="Arial"/>
          <w:color w:val="000000"/>
          <w:lang w:val="es-ES_tradnl" w:eastAsia="es-ES_tradnl"/>
        </w:rPr>
        <w:t>git</w:t>
      </w:r>
      <w:proofErr w:type="spellEnd"/>
      <w:r w:rsidRPr="009971AA">
        <w:rPr>
          <w:rFonts w:ascii="Calibri" w:hAnsi="Calibri" w:cs="Arial"/>
          <w:color w:val="000000"/>
          <w:lang w:val="es-ES_tradnl" w:eastAsia="es-ES_tradnl"/>
        </w:rPr>
        <w:t xml:space="preserve"> desde una fuente remota.</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lastRenderedPageBreak/>
        <w:t>add</w:t>
      </w:r>
      <w:proofErr w:type="spellEnd"/>
      <w:r w:rsidRPr="009971AA">
        <w:rPr>
          <w:rFonts w:ascii="Calibri" w:hAnsi="Calibri" w:cs="Arial"/>
          <w:b/>
          <w:bCs/>
          <w:color w:val="000000"/>
          <w:lang w:val="es-ES_tradnl" w:eastAsia="es-ES_tradnl"/>
        </w:rPr>
        <w:t>:</w:t>
      </w:r>
      <w:r w:rsidRPr="009971AA">
        <w:rPr>
          <w:rFonts w:ascii="Calibri" w:hAnsi="Calibri" w:cs="Arial"/>
          <w:color w:val="000000"/>
          <w:lang w:val="es-ES_tradnl" w:eastAsia="es-ES_tradnl"/>
        </w:rPr>
        <w:t xml:space="preserve"> añade ficheros que han cambiado en el directorio de trabajo en el índice para ser posteriormente actualizados en el repositorio </w:t>
      </w:r>
      <w:proofErr w:type="spellStart"/>
      <w:r w:rsidRPr="009971AA">
        <w:rPr>
          <w:rFonts w:ascii="Calibri" w:hAnsi="Calibri" w:cs="Arial"/>
          <w:color w:val="000000"/>
          <w:lang w:val="es-ES_tradnl" w:eastAsia="es-ES_tradnl"/>
        </w:rPr>
        <w:t>git</w:t>
      </w:r>
      <w:proofErr w:type="spellEnd"/>
      <w:r w:rsidRPr="009971AA">
        <w:rPr>
          <w:rFonts w:ascii="Calibri" w:hAnsi="Calibri" w:cs="Arial"/>
          <w:color w:val="000000"/>
          <w:lang w:val="es-ES_tradnl" w:eastAsia="es-ES_tradnl"/>
        </w:rPr>
        <w:t xml:space="preserve"> mediante un </w:t>
      </w:r>
      <w:proofErr w:type="spellStart"/>
      <w:r w:rsidRPr="009971AA">
        <w:rPr>
          <w:rFonts w:ascii="Calibri" w:hAnsi="Calibri" w:cs="Arial"/>
          <w:color w:val="000000"/>
          <w:lang w:val="es-ES_tradnl" w:eastAsia="es-ES_tradnl"/>
        </w:rPr>
        <w:t>commit</w:t>
      </w:r>
      <w:proofErr w:type="spellEnd"/>
      <w:r w:rsidRPr="009971AA">
        <w:rPr>
          <w:rFonts w:ascii="Calibri" w:hAnsi="Calibri" w:cs="Arial"/>
          <w:color w:val="000000"/>
          <w:lang w:val="es-ES_tradnl" w:eastAsia="es-ES_tradnl"/>
        </w:rPr>
        <w:t>.</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t>commit</w:t>
      </w:r>
      <w:proofErr w:type="spellEnd"/>
      <w:r w:rsidRPr="009971AA">
        <w:rPr>
          <w:rFonts w:ascii="Calibri" w:hAnsi="Calibri" w:cs="Arial"/>
          <w:b/>
          <w:bCs/>
          <w:color w:val="000000"/>
          <w:lang w:val="es-ES_tradnl" w:eastAsia="es-ES_tradnl"/>
        </w:rPr>
        <w:t>:</w:t>
      </w:r>
      <w:r w:rsidRPr="009971AA">
        <w:rPr>
          <w:rFonts w:ascii="Calibri" w:hAnsi="Calibri" w:cs="Arial"/>
          <w:color w:val="000000"/>
          <w:lang w:val="es-ES_tradnl" w:eastAsia="es-ES_tradnl"/>
        </w:rPr>
        <w:t xml:space="preserve"> toma todos los cambios escritos en el índice y hace que la rama apunte a este nuevo </w:t>
      </w:r>
      <w:proofErr w:type="spellStart"/>
      <w:r w:rsidRPr="009971AA">
        <w:rPr>
          <w:rFonts w:ascii="Calibri" w:hAnsi="Calibri" w:cs="Arial"/>
          <w:color w:val="000000"/>
          <w:lang w:val="es-ES_tradnl" w:eastAsia="es-ES_tradnl"/>
        </w:rPr>
        <w:t>commit</w:t>
      </w:r>
      <w:proofErr w:type="spellEnd"/>
      <w:r w:rsidRPr="009971AA">
        <w:rPr>
          <w:rFonts w:ascii="Calibri" w:hAnsi="Calibri" w:cs="Arial"/>
          <w:color w:val="000000"/>
          <w:lang w:val="es-ES_tradnl" w:eastAsia="es-ES_tradnl"/>
        </w:rPr>
        <w:t xml:space="preserve"> con los cambios realizados en él.</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t>push</w:t>
      </w:r>
      <w:proofErr w:type="spellEnd"/>
      <w:r w:rsidRPr="009971AA">
        <w:rPr>
          <w:rFonts w:ascii="Calibri" w:hAnsi="Calibri" w:cs="Arial"/>
          <w:b/>
          <w:bCs/>
          <w:color w:val="000000"/>
          <w:lang w:val="es-ES_tradnl" w:eastAsia="es-ES_tradnl"/>
        </w:rPr>
        <w:t>:</w:t>
      </w:r>
      <w:r w:rsidRPr="009971AA">
        <w:rPr>
          <w:rFonts w:ascii="Calibri" w:hAnsi="Calibri" w:cs="Arial"/>
          <w:color w:val="000000"/>
          <w:lang w:val="es-ES_tradnl" w:eastAsia="es-ES_tradnl"/>
        </w:rPr>
        <w:t xml:space="preserve"> vuelca los cambios con todos los nuevos </w:t>
      </w:r>
      <w:proofErr w:type="spellStart"/>
      <w:r w:rsidRPr="009971AA">
        <w:rPr>
          <w:rFonts w:ascii="Calibri" w:hAnsi="Calibri" w:cs="Arial"/>
          <w:color w:val="000000"/>
          <w:lang w:val="es-ES_tradnl" w:eastAsia="es-ES_tradnl"/>
        </w:rPr>
        <w:t>commits</w:t>
      </w:r>
      <w:proofErr w:type="spellEnd"/>
      <w:r w:rsidRPr="009971AA">
        <w:rPr>
          <w:rFonts w:ascii="Calibri" w:hAnsi="Calibri" w:cs="Arial"/>
          <w:color w:val="000000"/>
          <w:lang w:val="es-ES_tradnl" w:eastAsia="es-ES_tradnl"/>
        </w:rPr>
        <w:t xml:space="preserve"> en un repositorio remoto, como puede ser GitHub.</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status:</w:t>
      </w:r>
      <w:r w:rsidRPr="009971AA">
        <w:rPr>
          <w:rFonts w:ascii="Calibri" w:hAnsi="Calibri" w:cs="Arial"/>
          <w:color w:val="000000"/>
          <w:lang w:val="es-ES_tradnl" w:eastAsia="es-ES_tradnl"/>
        </w:rPr>
        <w:t xml:space="preserve"> muestra las diferencias que existen entre el directorio de trabajo y el repositorio, avisando de si ha habido cambios en algún fichero para su posible actualización.</w:t>
      </w:r>
    </w:p>
    <w:p w:rsidR="00D53B34" w:rsidRPr="009971AA" w:rsidRDefault="00D53B34" w:rsidP="00D53B34">
      <w:pPr>
        <w:numPr>
          <w:ilvl w:val="0"/>
          <w:numId w:val="49"/>
        </w:numPr>
        <w:suppressAutoHyphens w:val="0"/>
        <w:jc w:val="left"/>
        <w:textAlignment w:val="baseline"/>
        <w:rPr>
          <w:rFonts w:cs="Arial"/>
          <w:color w:val="000000"/>
          <w:lang w:val="es-ES_tradnl" w:eastAsia="es-ES_tradnl"/>
        </w:rPr>
      </w:pPr>
      <w:proofErr w:type="spellStart"/>
      <w:r w:rsidRPr="009971AA">
        <w:rPr>
          <w:rFonts w:ascii="Calibri" w:hAnsi="Calibri" w:cs="Arial"/>
          <w:b/>
          <w:bCs/>
          <w:color w:val="000000"/>
          <w:lang w:val="es-ES_tradnl" w:eastAsia="es-ES_tradnl"/>
        </w:rPr>
        <w:t>checkout</w:t>
      </w:r>
      <w:proofErr w:type="spellEnd"/>
      <w:r w:rsidRPr="009971AA">
        <w:rPr>
          <w:rFonts w:ascii="Calibri" w:hAnsi="Calibri" w:cs="Arial"/>
          <w:b/>
          <w:bCs/>
          <w:color w:val="000000"/>
          <w:lang w:val="es-ES_tradnl" w:eastAsia="es-ES_tradnl"/>
        </w:rPr>
        <w:t xml:space="preserve"> &lt;rama&gt;:</w:t>
      </w:r>
      <w:r w:rsidRPr="009971AA">
        <w:rPr>
          <w:rFonts w:ascii="Calibri" w:hAnsi="Calibri" w:cs="Arial"/>
          <w:color w:val="000000"/>
          <w:lang w:val="es-ES_tradnl" w:eastAsia="es-ES_tradnl"/>
        </w:rPr>
        <w:t xml:space="preserve"> cambia de una rama de trabajo a otra para que los cambios</w:t>
      </w:r>
      <w:r>
        <w:rPr>
          <w:rFonts w:cs="Arial"/>
          <w:color w:val="000000"/>
          <w:lang w:val="es-ES_tradnl" w:eastAsia="es-ES_tradnl"/>
        </w:rPr>
        <w:t xml:space="preserve"> </w:t>
      </w:r>
      <w:proofErr w:type="spellStart"/>
      <w:r w:rsidRPr="009971AA">
        <w:rPr>
          <w:rFonts w:ascii="Calibri" w:hAnsi="Calibri"/>
          <w:b/>
          <w:bCs/>
          <w:color w:val="000000"/>
          <w:lang w:val="es-ES_tradnl" w:eastAsia="es-ES_tradnl"/>
        </w:rPr>
        <w:t>fetch</w:t>
      </w:r>
      <w:proofErr w:type="spellEnd"/>
      <w:r w:rsidRPr="009971AA">
        <w:rPr>
          <w:rFonts w:ascii="Calibri" w:hAnsi="Calibri"/>
          <w:b/>
          <w:bCs/>
          <w:color w:val="000000"/>
          <w:lang w:val="es-ES_tradnl" w:eastAsia="es-ES_tradnl"/>
        </w:rPr>
        <w:t>:</w:t>
      </w:r>
      <w:r w:rsidRPr="009971AA">
        <w:rPr>
          <w:rFonts w:ascii="Calibri" w:hAnsi="Calibri"/>
          <w:color w:val="000000"/>
          <w:lang w:val="es-ES_tradnl" w:eastAsia="es-ES_tradnl"/>
        </w:rPr>
        <w:t xml:space="preserve"> toma todos los objetos desde el repositorio remoto que no se encuentran en el repositorio local.</w:t>
      </w:r>
    </w:p>
    <w:p w:rsidR="00D53B34" w:rsidRDefault="00D53B34" w:rsidP="00D53B34">
      <w:pPr>
        <w:jc w:val="left"/>
        <w:rPr>
          <w:rFonts w:cs="Arial"/>
        </w:rPr>
      </w:pPr>
    </w:p>
    <w:p w:rsidR="00D53B34" w:rsidRPr="009971AA" w:rsidRDefault="00D53B34" w:rsidP="00D53B34">
      <w:pPr>
        <w:suppressAutoHyphens w:val="0"/>
        <w:jc w:val="left"/>
        <w:rPr>
          <w:rFonts w:ascii="Times New Roman" w:hAnsi="Times New Roman"/>
          <w:lang w:val="es-ES_tradnl" w:eastAsia="es-ES_tradnl"/>
        </w:rPr>
      </w:pPr>
      <w:r w:rsidRPr="009971AA">
        <w:rPr>
          <w:rFonts w:ascii="Calibri" w:hAnsi="Calibri"/>
          <w:noProof/>
          <w:color w:val="000000"/>
          <w:sz w:val="22"/>
          <w:szCs w:val="22"/>
          <w:lang w:val="en-GB" w:eastAsia="en-GB"/>
        </w:rPr>
        <w:drawing>
          <wp:inline distT="0" distB="0" distL="0" distR="0" wp14:anchorId="6AC08921" wp14:editId="7759B2B2">
            <wp:extent cx="5737225" cy="4697095"/>
            <wp:effectExtent l="0" t="0" r="3175" b="1905"/>
            <wp:docPr id="36" name="Imagen 36" descr="ttp://thkoch2001.github.io/whygitisbetter/images/local-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tp://thkoch2001.github.io/whygitisbetter/images/local-remo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225" cy="4697095"/>
                    </a:xfrm>
                    <a:prstGeom prst="rect">
                      <a:avLst/>
                    </a:prstGeom>
                    <a:noFill/>
                    <a:ln>
                      <a:noFill/>
                    </a:ln>
                  </pic:spPr>
                </pic:pic>
              </a:graphicData>
            </a:graphic>
          </wp:inline>
        </w:drawing>
      </w:r>
    </w:p>
    <w:p w:rsidR="00D53B34" w:rsidRDefault="00D53B34" w:rsidP="00D53B34">
      <w:pPr>
        <w:jc w:val="left"/>
        <w:rPr>
          <w:rFonts w:cs="Arial"/>
        </w:rPr>
      </w:pPr>
    </w:p>
    <w:p w:rsidR="00D53B34" w:rsidRDefault="00D53B34" w:rsidP="00D53B34">
      <w:pPr>
        <w:jc w:val="left"/>
        <w:rPr>
          <w:rFonts w:cs="Arial"/>
        </w:rPr>
      </w:pPr>
    </w:p>
    <w:p w:rsidR="00D53B34" w:rsidRPr="00DC0355" w:rsidRDefault="00D53B34" w:rsidP="00D53B34">
      <w:pPr>
        <w:jc w:val="left"/>
        <w:rPr>
          <w:rFonts w:cs="Arial"/>
          <w:b/>
          <w:sz w:val="28"/>
          <w:szCs w:val="28"/>
        </w:rPr>
      </w:pPr>
      <w:r w:rsidRPr="00DC0355">
        <w:rPr>
          <w:rFonts w:cs="Arial"/>
          <w:b/>
          <w:sz w:val="28"/>
          <w:szCs w:val="28"/>
        </w:rPr>
        <w:t>3.4 Pruebas</w:t>
      </w:r>
    </w:p>
    <w:p w:rsidR="00D53B34" w:rsidRDefault="00D53B34" w:rsidP="00D53B34">
      <w:pPr>
        <w:jc w:val="left"/>
        <w:rPr>
          <w:rFonts w:cs="Arial"/>
          <w:b/>
        </w:rPr>
      </w:pPr>
    </w:p>
    <w:p w:rsidR="00D53B34" w:rsidRDefault="00D53B34" w:rsidP="00D53B34">
      <w:pPr>
        <w:jc w:val="left"/>
        <w:rPr>
          <w:rFonts w:cs="Arial"/>
        </w:rPr>
      </w:pPr>
      <w:r>
        <w:rPr>
          <w:rFonts w:cs="Arial"/>
        </w:rPr>
        <w:t>Para el desarrollo de este proyecto se ha realizado una batería de pruebas funcionales que cubren los aspectos fundamentales de la aplicación. Un resumen de las pruebas realizadas es el siguiente:</w:t>
      </w:r>
    </w:p>
    <w:p w:rsidR="00D53B34" w:rsidRDefault="00D53B34" w:rsidP="00D53B34">
      <w:pPr>
        <w:jc w:val="left"/>
        <w:rPr>
          <w:rFonts w:cs="Arial"/>
        </w:rPr>
      </w:pPr>
    </w:p>
    <w:p w:rsidR="00D53B34" w:rsidRPr="00C71694" w:rsidRDefault="00D53B34" w:rsidP="00D53B34">
      <w:pPr>
        <w:jc w:val="left"/>
        <w:rPr>
          <w:rFonts w:cs="Arial"/>
          <w:b/>
        </w:rPr>
      </w:pPr>
      <w:proofErr w:type="spellStart"/>
      <w:r w:rsidRPr="00C71694">
        <w:rPr>
          <w:rFonts w:cs="Arial"/>
          <w:b/>
        </w:rPr>
        <w:t>Login</w:t>
      </w:r>
      <w:proofErr w:type="spellEnd"/>
      <w:r w:rsidRPr="00C71694">
        <w:rPr>
          <w:rFonts w:cs="Arial"/>
          <w:b/>
        </w:rPr>
        <w:t>:</w:t>
      </w:r>
    </w:p>
    <w:p w:rsidR="00D53B34" w:rsidRDefault="00D53B34" w:rsidP="00D53B34">
      <w:pPr>
        <w:pStyle w:val="Prrafodelista"/>
        <w:numPr>
          <w:ilvl w:val="0"/>
          <w:numId w:val="39"/>
        </w:numPr>
        <w:jc w:val="left"/>
        <w:rPr>
          <w:rFonts w:cs="Arial"/>
        </w:rPr>
      </w:pPr>
      <w:r>
        <w:rPr>
          <w:rFonts w:cs="Arial"/>
        </w:rPr>
        <w:lastRenderedPageBreak/>
        <w:t>No se permiten campos vacíos.</w:t>
      </w:r>
    </w:p>
    <w:p w:rsidR="00D53B34" w:rsidRDefault="00D53B34" w:rsidP="00D53B34">
      <w:pPr>
        <w:pStyle w:val="Prrafodelista"/>
        <w:numPr>
          <w:ilvl w:val="0"/>
          <w:numId w:val="39"/>
        </w:numPr>
        <w:jc w:val="left"/>
        <w:rPr>
          <w:rFonts w:cs="Arial"/>
        </w:rPr>
      </w:pPr>
      <w:r>
        <w:rPr>
          <w:rFonts w:cs="Arial"/>
        </w:rPr>
        <w:t xml:space="preserve">No se permite un </w:t>
      </w:r>
      <w:proofErr w:type="spellStart"/>
      <w:r>
        <w:rPr>
          <w:rFonts w:cs="Arial"/>
        </w:rPr>
        <w:t>password</w:t>
      </w:r>
      <w:proofErr w:type="spellEnd"/>
      <w:r>
        <w:rPr>
          <w:rFonts w:cs="Arial"/>
        </w:rPr>
        <w:t xml:space="preserve"> de menos de 8 caracteres.</w:t>
      </w:r>
    </w:p>
    <w:p w:rsidR="00D53B34" w:rsidRDefault="00D53B34" w:rsidP="00D53B34">
      <w:pPr>
        <w:pStyle w:val="Prrafodelista"/>
        <w:numPr>
          <w:ilvl w:val="0"/>
          <w:numId w:val="39"/>
        </w:numPr>
        <w:jc w:val="left"/>
        <w:rPr>
          <w:rFonts w:cs="Arial"/>
        </w:rPr>
      </w:pPr>
      <w:r>
        <w:rPr>
          <w:rFonts w:cs="Arial"/>
        </w:rPr>
        <w:t>No se permite un formato de email incorrecto.</w:t>
      </w:r>
    </w:p>
    <w:p w:rsidR="00D53B34" w:rsidRDefault="00D53B34" w:rsidP="00D53B34">
      <w:pPr>
        <w:pStyle w:val="Prrafodelista"/>
        <w:numPr>
          <w:ilvl w:val="0"/>
          <w:numId w:val="39"/>
        </w:numPr>
        <w:jc w:val="left"/>
        <w:rPr>
          <w:rFonts w:cs="Arial"/>
        </w:rPr>
      </w:pPr>
      <w:r>
        <w:rPr>
          <w:rFonts w:cs="Arial"/>
        </w:rPr>
        <w:t>Comunicación al usuario de los errores en el servidor.</w:t>
      </w:r>
    </w:p>
    <w:p w:rsidR="00D53B34" w:rsidRDefault="00D53B34" w:rsidP="00D53B34">
      <w:pPr>
        <w:pStyle w:val="Prrafodelista"/>
        <w:numPr>
          <w:ilvl w:val="0"/>
          <w:numId w:val="39"/>
        </w:numPr>
        <w:jc w:val="left"/>
        <w:rPr>
          <w:rFonts w:cs="Arial"/>
        </w:rPr>
      </w:pPr>
      <w:r>
        <w:rPr>
          <w:rFonts w:cs="Arial"/>
        </w:rPr>
        <w:t>Logado correcto.</w:t>
      </w:r>
    </w:p>
    <w:p w:rsidR="00D53B34" w:rsidRPr="00C71694" w:rsidRDefault="00D53B34" w:rsidP="00D53B34">
      <w:pPr>
        <w:jc w:val="left"/>
        <w:rPr>
          <w:rFonts w:cs="Arial"/>
          <w:b/>
        </w:rPr>
      </w:pPr>
      <w:r w:rsidRPr="00C71694">
        <w:rPr>
          <w:rFonts w:cs="Arial"/>
          <w:b/>
        </w:rPr>
        <w:t>Registro:</w:t>
      </w:r>
    </w:p>
    <w:p w:rsidR="00D53B34" w:rsidRDefault="00D53B34" w:rsidP="00D53B34">
      <w:pPr>
        <w:pStyle w:val="Prrafodelista"/>
        <w:numPr>
          <w:ilvl w:val="0"/>
          <w:numId w:val="40"/>
        </w:numPr>
        <w:jc w:val="left"/>
        <w:rPr>
          <w:rFonts w:cs="Arial"/>
        </w:rPr>
      </w:pPr>
      <w:r>
        <w:rPr>
          <w:rFonts w:cs="Arial"/>
        </w:rPr>
        <w:t>No se permiten campos vacíos.</w:t>
      </w:r>
    </w:p>
    <w:p w:rsidR="00D53B34" w:rsidRDefault="00D53B34" w:rsidP="00D53B34">
      <w:pPr>
        <w:pStyle w:val="Prrafodelista"/>
        <w:numPr>
          <w:ilvl w:val="0"/>
          <w:numId w:val="40"/>
        </w:numPr>
        <w:jc w:val="left"/>
        <w:rPr>
          <w:rFonts w:cs="Arial"/>
        </w:rPr>
      </w:pPr>
      <w:r>
        <w:rPr>
          <w:rFonts w:cs="Arial"/>
        </w:rPr>
        <w:t>No se permite email y contraseña con formato incorrecto.</w:t>
      </w:r>
    </w:p>
    <w:p w:rsidR="00D53B34" w:rsidRDefault="00D53B34" w:rsidP="00D53B34">
      <w:pPr>
        <w:pStyle w:val="Prrafodelista"/>
        <w:numPr>
          <w:ilvl w:val="0"/>
          <w:numId w:val="40"/>
        </w:numPr>
        <w:jc w:val="left"/>
        <w:rPr>
          <w:rFonts w:cs="Arial"/>
        </w:rPr>
      </w:pPr>
      <w:r>
        <w:rPr>
          <w:rFonts w:cs="Arial"/>
        </w:rPr>
        <w:t>Se nos muestra un Pop up cuando queremos seleccionar oficios.</w:t>
      </w:r>
    </w:p>
    <w:p w:rsidR="00D53B34" w:rsidRDefault="00D53B34" w:rsidP="00D53B34">
      <w:pPr>
        <w:pStyle w:val="Prrafodelista"/>
        <w:numPr>
          <w:ilvl w:val="0"/>
          <w:numId w:val="40"/>
        </w:numPr>
        <w:jc w:val="left"/>
        <w:rPr>
          <w:rFonts w:cs="Arial"/>
        </w:rPr>
      </w:pPr>
      <w:r>
        <w:rPr>
          <w:rFonts w:cs="Arial"/>
        </w:rPr>
        <w:t>Se permite seleccionar oficios.</w:t>
      </w:r>
    </w:p>
    <w:p w:rsidR="00D53B34" w:rsidRDefault="00D53B34" w:rsidP="00D53B34">
      <w:pPr>
        <w:pStyle w:val="Prrafodelista"/>
        <w:numPr>
          <w:ilvl w:val="0"/>
          <w:numId w:val="40"/>
        </w:numPr>
        <w:jc w:val="left"/>
        <w:rPr>
          <w:rFonts w:cs="Arial"/>
        </w:rPr>
      </w:pPr>
      <w:r>
        <w:rPr>
          <w:rFonts w:cs="Arial"/>
        </w:rPr>
        <w:t>Se nos reportan errores de registro.</w:t>
      </w:r>
    </w:p>
    <w:p w:rsidR="00D53B34" w:rsidRDefault="00D53B34" w:rsidP="00D53B34">
      <w:pPr>
        <w:pStyle w:val="Prrafodelista"/>
        <w:numPr>
          <w:ilvl w:val="0"/>
          <w:numId w:val="40"/>
        </w:numPr>
        <w:jc w:val="left"/>
        <w:rPr>
          <w:rFonts w:cs="Arial"/>
        </w:rPr>
      </w:pPr>
      <w:r>
        <w:rPr>
          <w:rFonts w:cs="Arial"/>
        </w:rPr>
        <w:t>Se comunica el registro correcto en la aplicación.</w:t>
      </w:r>
    </w:p>
    <w:p w:rsidR="00D53B34" w:rsidRPr="00C71694" w:rsidRDefault="00D53B34" w:rsidP="00D53B34">
      <w:pPr>
        <w:jc w:val="left"/>
        <w:rPr>
          <w:rFonts w:cs="Arial"/>
          <w:b/>
        </w:rPr>
      </w:pPr>
      <w:proofErr w:type="spellStart"/>
      <w:r w:rsidRPr="00C71694">
        <w:rPr>
          <w:rFonts w:cs="Arial"/>
          <w:b/>
        </w:rPr>
        <w:t>Menu</w:t>
      </w:r>
      <w:proofErr w:type="spellEnd"/>
      <w:r w:rsidRPr="00C71694">
        <w:rPr>
          <w:rFonts w:cs="Arial"/>
          <w:b/>
        </w:rPr>
        <w:t>:</w:t>
      </w:r>
    </w:p>
    <w:p w:rsidR="00D53B34" w:rsidRDefault="00D53B34" w:rsidP="00D53B34">
      <w:pPr>
        <w:pStyle w:val="Prrafodelista"/>
        <w:numPr>
          <w:ilvl w:val="0"/>
          <w:numId w:val="41"/>
        </w:numPr>
        <w:jc w:val="left"/>
        <w:rPr>
          <w:rFonts w:cs="Arial"/>
        </w:rPr>
      </w:pPr>
      <w:r>
        <w:rPr>
          <w:rFonts w:cs="Arial"/>
        </w:rPr>
        <w:t>Se muestran las 4 secciones y se permite navegar en ellas.</w:t>
      </w:r>
    </w:p>
    <w:p w:rsidR="00D53B34" w:rsidRPr="00C71694" w:rsidRDefault="00D53B34" w:rsidP="00D53B34">
      <w:pPr>
        <w:jc w:val="left"/>
        <w:rPr>
          <w:rFonts w:cs="Arial"/>
          <w:b/>
        </w:rPr>
      </w:pPr>
      <w:r w:rsidRPr="00C71694">
        <w:rPr>
          <w:rFonts w:cs="Arial"/>
          <w:b/>
        </w:rPr>
        <w:t>Mis Chats:</w:t>
      </w:r>
    </w:p>
    <w:p w:rsidR="00D53B34" w:rsidRDefault="00D53B34" w:rsidP="00D53B34">
      <w:pPr>
        <w:pStyle w:val="Prrafodelista"/>
        <w:numPr>
          <w:ilvl w:val="0"/>
          <w:numId w:val="41"/>
        </w:numPr>
        <w:jc w:val="left"/>
        <w:rPr>
          <w:rFonts w:cs="Arial"/>
        </w:rPr>
      </w:pPr>
      <w:r>
        <w:rPr>
          <w:rFonts w:cs="Arial"/>
        </w:rPr>
        <w:t>Se muestran todos los chats que se tuvieron anteriormente con usuarios</w:t>
      </w:r>
    </w:p>
    <w:p w:rsidR="00D53B34" w:rsidRDefault="00D53B34" w:rsidP="00D53B34">
      <w:pPr>
        <w:pStyle w:val="Prrafodelista"/>
        <w:numPr>
          <w:ilvl w:val="0"/>
          <w:numId w:val="41"/>
        </w:numPr>
        <w:jc w:val="left"/>
        <w:rPr>
          <w:rFonts w:cs="Arial"/>
        </w:rPr>
      </w:pPr>
      <w:r>
        <w:rPr>
          <w:rFonts w:cs="Arial"/>
        </w:rPr>
        <w:t>Se permite acceder a los chats.</w:t>
      </w:r>
    </w:p>
    <w:p w:rsidR="00D53B34" w:rsidRPr="00C71694" w:rsidRDefault="00D53B34" w:rsidP="00D53B34">
      <w:pPr>
        <w:jc w:val="left"/>
        <w:rPr>
          <w:rFonts w:cs="Arial"/>
          <w:b/>
        </w:rPr>
      </w:pPr>
      <w:r w:rsidRPr="00C71694">
        <w:rPr>
          <w:rFonts w:cs="Arial"/>
          <w:b/>
        </w:rPr>
        <w:t>Perfil:</w:t>
      </w:r>
    </w:p>
    <w:p w:rsidR="00D53B34" w:rsidRDefault="00D53B34" w:rsidP="00D53B34">
      <w:pPr>
        <w:pStyle w:val="Prrafodelista"/>
        <w:numPr>
          <w:ilvl w:val="0"/>
          <w:numId w:val="42"/>
        </w:numPr>
        <w:jc w:val="left"/>
        <w:rPr>
          <w:rFonts w:cs="Arial"/>
        </w:rPr>
      </w:pPr>
      <w:r>
        <w:rPr>
          <w:rFonts w:cs="Arial"/>
        </w:rPr>
        <w:t>No se permite cambiar email, nombre y apellidos.</w:t>
      </w:r>
    </w:p>
    <w:p w:rsidR="00D53B34" w:rsidRDefault="00D53B34" w:rsidP="00D53B34">
      <w:pPr>
        <w:pStyle w:val="Prrafodelista"/>
        <w:numPr>
          <w:ilvl w:val="0"/>
          <w:numId w:val="42"/>
        </w:numPr>
        <w:jc w:val="left"/>
        <w:rPr>
          <w:rFonts w:cs="Arial"/>
        </w:rPr>
      </w:pPr>
      <w:r>
        <w:rPr>
          <w:rFonts w:cs="Arial"/>
        </w:rPr>
        <w:t>Se permite cambiar contraseña.</w:t>
      </w:r>
    </w:p>
    <w:p w:rsidR="00D53B34" w:rsidRDefault="00D53B34" w:rsidP="00D53B34">
      <w:pPr>
        <w:pStyle w:val="Prrafodelista"/>
        <w:numPr>
          <w:ilvl w:val="0"/>
          <w:numId w:val="42"/>
        </w:numPr>
        <w:jc w:val="left"/>
        <w:rPr>
          <w:rFonts w:cs="Arial"/>
        </w:rPr>
      </w:pPr>
      <w:r>
        <w:rPr>
          <w:rFonts w:cs="Arial"/>
        </w:rPr>
        <w:t>Se permite cambiar los oficios a los que se está suscrito.</w:t>
      </w:r>
    </w:p>
    <w:p w:rsidR="00D53B34" w:rsidRPr="00C71694" w:rsidRDefault="00D53B34" w:rsidP="00D53B34">
      <w:pPr>
        <w:jc w:val="left"/>
        <w:rPr>
          <w:rFonts w:cs="Arial"/>
          <w:b/>
        </w:rPr>
      </w:pPr>
      <w:r w:rsidRPr="00C71694">
        <w:rPr>
          <w:rFonts w:cs="Arial"/>
          <w:b/>
        </w:rPr>
        <w:t>Listado de Profesionales:</w:t>
      </w:r>
    </w:p>
    <w:p w:rsidR="00D53B34" w:rsidRDefault="00D53B34" w:rsidP="00D53B34">
      <w:pPr>
        <w:pStyle w:val="Prrafodelista"/>
        <w:numPr>
          <w:ilvl w:val="0"/>
          <w:numId w:val="43"/>
        </w:numPr>
        <w:jc w:val="left"/>
        <w:rPr>
          <w:rFonts w:cs="Arial"/>
        </w:rPr>
      </w:pPr>
      <w:r>
        <w:rPr>
          <w:rFonts w:cs="Arial"/>
        </w:rPr>
        <w:t>Se muestran todas las categorías posibles.</w:t>
      </w:r>
    </w:p>
    <w:p w:rsidR="00D53B34" w:rsidRDefault="00D53B34" w:rsidP="00D53B34">
      <w:pPr>
        <w:pStyle w:val="Prrafodelista"/>
        <w:numPr>
          <w:ilvl w:val="0"/>
          <w:numId w:val="43"/>
        </w:numPr>
        <w:jc w:val="left"/>
        <w:rPr>
          <w:rFonts w:cs="Arial"/>
        </w:rPr>
      </w:pPr>
      <w:r>
        <w:rPr>
          <w:rFonts w:cs="Arial"/>
        </w:rPr>
        <w:t xml:space="preserve">Se permite al usuario buscar a usuarios en un rango de 1-100 </w:t>
      </w:r>
      <w:proofErr w:type="spellStart"/>
      <w:r>
        <w:rPr>
          <w:rFonts w:cs="Arial"/>
        </w:rPr>
        <w:t>Kms</w:t>
      </w:r>
      <w:proofErr w:type="spellEnd"/>
      <w:r>
        <w:rPr>
          <w:rFonts w:cs="Arial"/>
        </w:rPr>
        <w:t>.</w:t>
      </w:r>
    </w:p>
    <w:p w:rsidR="00D53B34" w:rsidRDefault="00D53B34" w:rsidP="00D53B34">
      <w:pPr>
        <w:pStyle w:val="Prrafodelista"/>
        <w:numPr>
          <w:ilvl w:val="0"/>
          <w:numId w:val="43"/>
        </w:numPr>
        <w:jc w:val="left"/>
        <w:rPr>
          <w:rFonts w:cs="Arial"/>
        </w:rPr>
      </w:pPr>
      <w:r>
        <w:rPr>
          <w:rFonts w:cs="Arial"/>
        </w:rPr>
        <w:t>Se muestra una alerta avisando de que no se encontraron usuarios.</w:t>
      </w:r>
    </w:p>
    <w:p w:rsidR="00D53B34" w:rsidRDefault="00D53B34" w:rsidP="00D53B34">
      <w:pPr>
        <w:pStyle w:val="Prrafodelista"/>
        <w:numPr>
          <w:ilvl w:val="0"/>
          <w:numId w:val="43"/>
        </w:numPr>
        <w:jc w:val="left"/>
        <w:rPr>
          <w:rFonts w:cs="Arial"/>
        </w:rPr>
      </w:pPr>
      <w:r>
        <w:rPr>
          <w:rFonts w:cs="Arial"/>
        </w:rPr>
        <w:t>Se muestran los usuarios en una tabla en caso de encontrarse.</w:t>
      </w:r>
    </w:p>
    <w:p w:rsidR="00D53B34" w:rsidRDefault="00D53B34" w:rsidP="00D53B34">
      <w:pPr>
        <w:pStyle w:val="Prrafodelista"/>
        <w:numPr>
          <w:ilvl w:val="0"/>
          <w:numId w:val="43"/>
        </w:numPr>
        <w:jc w:val="left"/>
        <w:rPr>
          <w:rFonts w:cs="Arial"/>
        </w:rPr>
      </w:pPr>
      <w:r>
        <w:rPr>
          <w:rFonts w:cs="Arial"/>
        </w:rPr>
        <w:t>Se permite acceder al perfil de un usuario en concreto.</w:t>
      </w:r>
    </w:p>
    <w:p w:rsidR="00D53B34" w:rsidRDefault="00D53B34" w:rsidP="00D53B34">
      <w:pPr>
        <w:jc w:val="left"/>
        <w:rPr>
          <w:rFonts w:cs="Arial"/>
          <w:b/>
        </w:rPr>
      </w:pPr>
      <w:r w:rsidRPr="00C71694">
        <w:rPr>
          <w:rFonts w:cs="Arial"/>
          <w:b/>
        </w:rPr>
        <w:t>Perfil Profesional:</w:t>
      </w:r>
    </w:p>
    <w:p w:rsidR="00D53B34" w:rsidRPr="00C71694" w:rsidRDefault="00D53B34" w:rsidP="00D53B34">
      <w:pPr>
        <w:pStyle w:val="Prrafodelista"/>
        <w:numPr>
          <w:ilvl w:val="0"/>
          <w:numId w:val="44"/>
        </w:numPr>
        <w:jc w:val="left"/>
        <w:rPr>
          <w:rFonts w:cs="Arial"/>
          <w:b/>
        </w:rPr>
      </w:pPr>
      <w:r>
        <w:rPr>
          <w:rFonts w:cs="Arial"/>
        </w:rPr>
        <w:t>Se muestran todos los campos del usuario</w:t>
      </w:r>
    </w:p>
    <w:p w:rsidR="00D53B34" w:rsidRPr="00C71694" w:rsidRDefault="00D53B34" w:rsidP="00D53B34">
      <w:pPr>
        <w:pStyle w:val="Prrafodelista"/>
        <w:numPr>
          <w:ilvl w:val="0"/>
          <w:numId w:val="44"/>
        </w:numPr>
        <w:jc w:val="left"/>
        <w:rPr>
          <w:rFonts w:cs="Arial"/>
          <w:b/>
        </w:rPr>
      </w:pPr>
      <w:r>
        <w:rPr>
          <w:rFonts w:cs="Arial"/>
        </w:rPr>
        <w:t>Se permite contactar con el usuario.</w:t>
      </w:r>
    </w:p>
    <w:p w:rsidR="00D53B34" w:rsidRDefault="00D53B34" w:rsidP="00D53B34">
      <w:pPr>
        <w:jc w:val="left"/>
        <w:rPr>
          <w:rFonts w:cs="Arial"/>
          <w:b/>
        </w:rPr>
      </w:pPr>
      <w:r>
        <w:rPr>
          <w:rFonts w:cs="Arial"/>
          <w:b/>
        </w:rPr>
        <w:t>Chat</w:t>
      </w:r>
    </w:p>
    <w:p w:rsidR="00D53B34" w:rsidRPr="00C71694" w:rsidRDefault="00D53B34" w:rsidP="00D53B34">
      <w:pPr>
        <w:pStyle w:val="Prrafodelista"/>
        <w:numPr>
          <w:ilvl w:val="0"/>
          <w:numId w:val="45"/>
        </w:numPr>
        <w:jc w:val="left"/>
        <w:rPr>
          <w:rFonts w:cs="Arial"/>
        </w:rPr>
      </w:pPr>
      <w:r w:rsidRPr="00C71694">
        <w:rPr>
          <w:rFonts w:cs="Arial"/>
        </w:rPr>
        <w:t>Se permite iniciar una sesión de chat.</w:t>
      </w:r>
    </w:p>
    <w:p w:rsidR="00D53B34" w:rsidRDefault="00D53B34" w:rsidP="00D53B34">
      <w:pPr>
        <w:pStyle w:val="Prrafodelista"/>
        <w:numPr>
          <w:ilvl w:val="0"/>
          <w:numId w:val="45"/>
        </w:numPr>
        <w:jc w:val="left"/>
        <w:rPr>
          <w:rFonts w:cs="Arial"/>
        </w:rPr>
      </w:pPr>
      <w:r w:rsidRPr="00C71694">
        <w:rPr>
          <w:rFonts w:cs="Arial"/>
        </w:rPr>
        <w:t>Se reciben los mensajes en tiempo real en cada extremo.</w:t>
      </w:r>
    </w:p>
    <w:p w:rsidR="00D53B34" w:rsidRDefault="00D53B34" w:rsidP="00D53B34">
      <w:pPr>
        <w:jc w:val="left"/>
        <w:rPr>
          <w:rFonts w:cs="Arial"/>
          <w:b/>
        </w:rPr>
      </w:pPr>
      <w:r w:rsidRPr="00C71694">
        <w:rPr>
          <w:rFonts w:cs="Arial"/>
          <w:b/>
        </w:rPr>
        <w:t>Buscar usuarios</w:t>
      </w:r>
    </w:p>
    <w:p w:rsidR="00D53B34" w:rsidRPr="00C71694" w:rsidRDefault="00D53B34" w:rsidP="00D53B34">
      <w:pPr>
        <w:pStyle w:val="Prrafodelista"/>
        <w:numPr>
          <w:ilvl w:val="0"/>
          <w:numId w:val="46"/>
        </w:numPr>
        <w:jc w:val="left"/>
        <w:rPr>
          <w:rFonts w:cs="Arial"/>
        </w:rPr>
      </w:pPr>
      <w:r w:rsidRPr="00C71694">
        <w:rPr>
          <w:rFonts w:cs="Arial"/>
        </w:rPr>
        <w:t>Se permite navegar por el mapa.</w:t>
      </w:r>
    </w:p>
    <w:p w:rsidR="00D53B34" w:rsidRPr="00C71694" w:rsidRDefault="00D53B34" w:rsidP="00D53B34">
      <w:pPr>
        <w:pStyle w:val="Prrafodelista"/>
        <w:numPr>
          <w:ilvl w:val="0"/>
          <w:numId w:val="46"/>
        </w:numPr>
        <w:jc w:val="left"/>
        <w:rPr>
          <w:rFonts w:cs="Arial"/>
        </w:rPr>
      </w:pPr>
      <w:r w:rsidRPr="00C71694">
        <w:rPr>
          <w:rFonts w:cs="Arial"/>
        </w:rPr>
        <w:t>Se permite seleccionar categoría</w:t>
      </w:r>
    </w:p>
    <w:p w:rsidR="00D53B34" w:rsidRPr="00C71694" w:rsidRDefault="00D53B34" w:rsidP="00D53B34">
      <w:pPr>
        <w:pStyle w:val="Prrafodelista"/>
        <w:numPr>
          <w:ilvl w:val="0"/>
          <w:numId w:val="46"/>
        </w:numPr>
        <w:jc w:val="left"/>
        <w:rPr>
          <w:rFonts w:cs="Arial"/>
        </w:rPr>
      </w:pPr>
      <w:r w:rsidRPr="00C71694">
        <w:rPr>
          <w:rFonts w:cs="Arial"/>
        </w:rPr>
        <w:t>Se permite indicar un precio.</w:t>
      </w:r>
    </w:p>
    <w:p w:rsidR="00D53B34" w:rsidRPr="00C71694" w:rsidRDefault="00D53B34" w:rsidP="00D53B34">
      <w:pPr>
        <w:pStyle w:val="Prrafodelista"/>
        <w:numPr>
          <w:ilvl w:val="0"/>
          <w:numId w:val="46"/>
        </w:numPr>
        <w:jc w:val="left"/>
        <w:rPr>
          <w:rFonts w:cs="Arial"/>
        </w:rPr>
      </w:pPr>
      <w:r w:rsidRPr="00C71694">
        <w:rPr>
          <w:rFonts w:cs="Arial"/>
        </w:rPr>
        <w:t>Se indica errores en el precio o en la categoría.</w:t>
      </w:r>
    </w:p>
    <w:p w:rsidR="00D53B34" w:rsidRDefault="00D53B34" w:rsidP="00D53B34">
      <w:pPr>
        <w:jc w:val="left"/>
        <w:rPr>
          <w:rFonts w:cs="Arial"/>
          <w:b/>
        </w:rPr>
      </w:pPr>
      <w:r>
        <w:rPr>
          <w:rFonts w:cs="Arial"/>
          <w:b/>
        </w:rPr>
        <w:t>Notificaciones:</w:t>
      </w:r>
    </w:p>
    <w:p w:rsidR="00D53B34" w:rsidRPr="00C71694" w:rsidRDefault="00D53B34" w:rsidP="00D53B34">
      <w:pPr>
        <w:pStyle w:val="Prrafodelista"/>
        <w:numPr>
          <w:ilvl w:val="0"/>
          <w:numId w:val="47"/>
        </w:numPr>
        <w:jc w:val="left"/>
        <w:rPr>
          <w:rFonts w:cs="Arial"/>
        </w:rPr>
      </w:pPr>
      <w:r w:rsidRPr="00C71694">
        <w:rPr>
          <w:rFonts w:cs="Arial"/>
        </w:rPr>
        <w:t>Se reciben notificaciones en caso de estar suscritos a la categoría profesional.</w:t>
      </w:r>
    </w:p>
    <w:p w:rsidR="00D53B34" w:rsidRPr="00C71694" w:rsidRDefault="00D53B34" w:rsidP="00D53B34">
      <w:pPr>
        <w:pStyle w:val="Prrafodelista"/>
        <w:numPr>
          <w:ilvl w:val="0"/>
          <w:numId w:val="47"/>
        </w:numPr>
        <w:jc w:val="left"/>
        <w:rPr>
          <w:rFonts w:cs="Arial"/>
        </w:rPr>
      </w:pPr>
      <w:r w:rsidRPr="00C71694">
        <w:rPr>
          <w:rFonts w:cs="Arial"/>
        </w:rPr>
        <w:t>Se reciben notificaciones en caso de estar en la vista de “Buscar usuarios” si recibimos una oferta.</w:t>
      </w:r>
    </w:p>
    <w:p w:rsidR="00D53B34" w:rsidRDefault="00D53B34" w:rsidP="00D53B34">
      <w:pPr>
        <w:pageBreakBefore/>
        <w:rPr>
          <w:rFonts w:cs="Arial"/>
          <w:szCs w:val="20"/>
        </w:rPr>
      </w:pPr>
    </w:p>
    <w:p w:rsidR="00D53B34" w:rsidRDefault="00D53B34" w:rsidP="00D53B34">
      <w:pPr>
        <w:pStyle w:val="Ttulo1"/>
        <w:tabs>
          <w:tab w:val="left" w:pos="0"/>
        </w:tabs>
        <w:rPr>
          <w:szCs w:val="20"/>
        </w:rPr>
      </w:pPr>
      <w:bookmarkStart w:id="9" w:name="_Toc368261780"/>
      <w:r>
        <w:rPr>
          <w:szCs w:val="20"/>
        </w:rPr>
        <w:t>4.</w:t>
      </w:r>
      <w:r w:rsidRPr="003B4ADD">
        <w:rPr>
          <w:szCs w:val="20"/>
        </w:rPr>
        <w:t xml:space="preserve"> Conclusiones</w:t>
      </w:r>
      <w:bookmarkEnd w:id="9"/>
    </w:p>
    <w:p w:rsidR="00D53B34" w:rsidRDefault="00D53B34" w:rsidP="00D53B34"/>
    <w:p w:rsidR="00D53B34" w:rsidRPr="00DC0355" w:rsidRDefault="00D53B34" w:rsidP="00D53B34">
      <w:pPr>
        <w:rPr>
          <w:b/>
          <w:sz w:val="28"/>
          <w:szCs w:val="28"/>
        </w:rPr>
      </w:pPr>
      <w:r w:rsidRPr="00DC0355">
        <w:rPr>
          <w:b/>
          <w:sz w:val="28"/>
          <w:szCs w:val="28"/>
        </w:rPr>
        <w:t>4.1 Conclusiones del trabajo</w:t>
      </w:r>
    </w:p>
    <w:p w:rsidR="00D53B34" w:rsidRDefault="00D53B34" w:rsidP="00D53B34"/>
    <w:p w:rsidR="00D53B34" w:rsidRDefault="00D53B34" w:rsidP="00D53B34">
      <w:r>
        <w:t>El Trabajo Final de Master que nos ocupa ha sido bonito, ya que ha permitido poner en práctica muchos de los conceptos que se han aprendido en este Master de Desarrollo de Aplicaciones Móviles en su conjunto, realizando un proyecto desde su planificación, hasta su implementación y pruebas, teniendo que realizar el diseño de por medio.</w:t>
      </w:r>
    </w:p>
    <w:p w:rsidR="00D53B34" w:rsidRDefault="00D53B34" w:rsidP="00D53B34"/>
    <w:p w:rsidR="00D53B34" w:rsidRDefault="00D53B34" w:rsidP="00D53B34">
      <w:r>
        <w:t xml:space="preserve">El trabajo me ha permitido aprender además de realizar una planificación de un proyecto, al uso de nuevos conceptos de programación iOS no utilizados anteriormente, como puede ser el uso de notificaciones </w:t>
      </w:r>
      <w:proofErr w:type="spellStart"/>
      <w:r>
        <w:t>Push</w:t>
      </w:r>
      <w:proofErr w:type="spellEnd"/>
      <w:r>
        <w:t>, que permite la comunicación en tiempo real entre dos o más dispositivos.</w:t>
      </w:r>
    </w:p>
    <w:p w:rsidR="00D53B34" w:rsidRDefault="00D53B34" w:rsidP="00D53B34"/>
    <w:p w:rsidR="00D53B34" w:rsidRDefault="00D53B34" w:rsidP="00D53B34">
      <w:r>
        <w:t xml:space="preserve">También he podido aprender lo importante que es realizar y seguir una buena planificación para entregar a tiempo y con calidad un trabajo de esta envergadura. </w:t>
      </w:r>
    </w:p>
    <w:p w:rsidR="00D53B34" w:rsidRDefault="00D53B34" w:rsidP="00D53B34"/>
    <w:p w:rsidR="00D53B34" w:rsidRPr="00DC0355" w:rsidRDefault="00D53B34" w:rsidP="00D53B34">
      <w:pPr>
        <w:rPr>
          <w:b/>
          <w:sz w:val="28"/>
          <w:szCs w:val="28"/>
        </w:rPr>
      </w:pPr>
      <w:r w:rsidRPr="00DC0355">
        <w:rPr>
          <w:b/>
          <w:sz w:val="28"/>
          <w:szCs w:val="28"/>
        </w:rPr>
        <w:t>4.2 Resultados de los Objetivos del trabajo</w:t>
      </w:r>
    </w:p>
    <w:p w:rsidR="00D53B34" w:rsidRDefault="00D53B34" w:rsidP="00D53B34"/>
    <w:p w:rsidR="00D53B34" w:rsidRDefault="00D53B34" w:rsidP="00D53B34">
      <w:r>
        <w:t>Los objetivos del trabajo se han conseguido en parte. El proyecto es ambicioso y quizás en el tiempo que se ha tenido no se ha podido llevar a cabo todo el trabajo.</w:t>
      </w:r>
      <w:r>
        <w:br/>
      </w:r>
      <w:r>
        <w:br/>
        <w:t>Lo más importante se ha conseguido, que es realizar una aplicación móvil que permita obtener localizaciones de usuarios, comunicación con un servidor, y la intercomunicación en tiempo real entre dispositivos mediante el uso de Chat y Notificaciones.</w:t>
      </w:r>
    </w:p>
    <w:p w:rsidR="00D53B34" w:rsidRDefault="00D53B34" w:rsidP="00D53B34"/>
    <w:p w:rsidR="00D53B34" w:rsidRDefault="00D53B34" w:rsidP="00D53B34">
      <w:r>
        <w:t xml:space="preserve">Hay trabajo sin concluir que debería haberse </w:t>
      </w:r>
      <w:proofErr w:type="spellStart"/>
      <w:r>
        <w:t>incluído</w:t>
      </w:r>
      <w:proofErr w:type="spellEnd"/>
      <w:r>
        <w:t xml:space="preserve"> en este trabajo, como puede ser el historial de trabajos, la conclusión de un trabajo entre cliente y trabajador, valoración de usuarios, etcétera. El principal motivo para no poder concluir ese trabajo ha sido básicamente el tiempo, como supongo que </w:t>
      </w:r>
      <w:proofErr w:type="gramStart"/>
      <w:r>
        <w:t>le</w:t>
      </w:r>
      <w:proofErr w:type="gramEnd"/>
      <w:r>
        <w:t xml:space="preserve"> habrá ocurrido a otros alumnos del Master en cierta medida.</w:t>
      </w:r>
    </w:p>
    <w:p w:rsidR="00D53B34" w:rsidRDefault="00D53B34" w:rsidP="00D53B34"/>
    <w:p w:rsidR="00D53B34" w:rsidRPr="006E0B77" w:rsidRDefault="00D53B34" w:rsidP="00D53B34">
      <w:r>
        <w:t>Otro trabajo que no se realizó fue el servidor, que estaba planificado, pero no se pudo terminar a tiempo, y está en estos momentos aparcado para continuarlo en un futuro.</w:t>
      </w:r>
    </w:p>
    <w:p w:rsidR="00D53B34" w:rsidRDefault="00D53B34" w:rsidP="00D53B34">
      <w:pPr>
        <w:rPr>
          <w:rFonts w:cs="Arial"/>
          <w:szCs w:val="20"/>
        </w:rPr>
      </w:pPr>
    </w:p>
    <w:p w:rsidR="00D53B34" w:rsidRPr="00DC0355" w:rsidRDefault="00D53B34" w:rsidP="00D53B34">
      <w:pPr>
        <w:rPr>
          <w:b/>
          <w:sz w:val="28"/>
          <w:szCs w:val="28"/>
        </w:rPr>
      </w:pPr>
      <w:r w:rsidRPr="00DC0355">
        <w:rPr>
          <w:b/>
          <w:sz w:val="28"/>
          <w:szCs w:val="28"/>
        </w:rPr>
        <w:t>4.3 Seguimiento de la planificació</w:t>
      </w:r>
      <w:r>
        <w:rPr>
          <w:b/>
          <w:sz w:val="28"/>
          <w:szCs w:val="28"/>
        </w:rPr>
        <w:t>n</w:t>
      </w:r>
    </w:p>
    <w:p w:rsidR="00D53B34" w:rsidRDefault="00D53B34" w:rsidP="00D53B34"/>
    <w:p w:rsidR="00D53B34" w:rsidRDefault="00D53B34" w:rsidP="00D53B34">
      <w:r>
        <w:t xml:space="preserve">El proyecto se retrasó en ciertas ocasiones. Gasté demasiado tiempo en desarrollar un servidor que se quedó incompleto, y me obligó a cambiar de idea y utilizar </w:t>
      </w:r>
      <w:proofErr w:type="spellStart"/>
      <w:r>
        <w:t>Firebase</w:t>
      </w:r>
      <w:proofErr w:type="spellEnd"/>
      <w:r>
        <w:t xml:space="preserve"> para poder realizar lo principal, que es una aplicación iOS.</w:t>
      </w:r>
    </w:p>
    <w:p w:rsidR="00D53B34" w:rsidRDefault="00D53B34" w:rsidP="00D53B34"/>
    <w:p w:rsidR="00D53B34" w:rsidRDefault="00D53B34" w:rsidP="00D53B34">
      <w:r>
        <w:lastRenderedPageBreak/>
        <w:t>Quizás se tendría que haber evaluado el número de horas diarias que se podía emplear en el Trabajo para poder estudiar si era posible realizar el servidor en este tiempo y poder emplear más tiempo en el desarrollo puro de la aplicación.</w:t>
      </w:r>
    </w:p>
    <w:p w:rsidR="00D53B34" w:rsidRDefault="00D53B34" w:rsidP="00D53B34"/>
    <w:p w:rsidR="00D53B34" w:rsidRPr="00DC0355" w:rsidRDefault="00D53B34" w:rsidP="00D53B34">
      <w:pPr>
        <w:rPr>
          <w:b/>
          <w:sz w:val="28"/>
          <w:szCs w:val="28"/>
        </w:rPr>
      </w:pPr>
      <w:r w:rsidRPr="00DC0355">
        <w:rPr>
          <w:b/>
          <w:sz w:val="28"/>
          <w:szCs w:val="28"/>
        </w:rPr>
        <w:t>4.4 Líneas de Trabajo futuro</w:t>
      </w:r>
    </w:p>
    <w:p w:rsidR="00D53B34" w:rsidRDefault="00D53B34" w:rsidP="00D53B34"/>
    <w:p w:rsidR="00D53B34" w:rsidRDefault="00D53B34" w:rsidP="00D53B34">
      <w:r>
        <w:t>Entre las líneas de trabajo futuro se incluyen las siguientes:</w:t>
      </w:r>
    </w:p>
    <w:p w:rsidR="00D53B34" w:rsidRDefault="00D53B34" w:rsidP="00D53B34">
      <w:pPr>
        <w:pStyle w:val="Prrafodelista"/>
        <w:numPr>
          <w:ilvl w:val="0"/>
          <w:numId w:val="48"/>
        </w:numPr>
      </w:pPr>
      <w:r>
        <w:t xml:space="preserve">Continuar con las secciones incompletas de la aplicación entre las que se incluyen: </w:t>
      </w:r>
    </w:p>
    <w:p w:rsidR="00D53B34" w:rsidRDefault="00D53B34" w:rsidP="00D53B34">
      <w:pPr>
        <w:pStyle w:val="Prrafodelista"/>
        <w:numPr>
          <w:ilvl w:val="1"/>
          <w:numId w:val="48"/>
        </w:numPr>
      </w:pPr>
      <w:r>
        <w:t>Historial de Trabajos.</w:t>
      </w:r>
    </w:p>
    <w:p w:rsidR="00D53B34" w:rsidRDefault="00D53B34" w:rsidP="00D53B34">
      <w:pPr>
        <w:pStyle w:val="Prrafodelista"/>
        <w:numPr>
          <w:ilvl w:val="1"/>
          <w:numId w:val="48"/>
        </w:numPr>
      </w:pPr>
      <w:r>
        <w:t>Valoración de Usuarios.</w:t>
      </w:r>
    </w:p>
    <w:p w:rsidR="00D53B34" w:rsidRDefault="00D53B34" w:rsidP="00D53B34">
      <w:pPr>
        <w:pStyle w:val="Prrafodelista"/>
        <w:numPr>
          <w:ilvl w:val="1"/>
          <w:numId w:val="48"/>
        </w:numPr>
      </w:pPr>
      <w:r>
        <w:t xml:space="preserve">Notificaciones </w:t>
      </w:r>
      <w:proofErr w:type="spellStart"/>
      <w:r>
        <w:t>Push</w:t>
      </w:r>
      <w:proofErr w:type="spellEnd"/>
      <w:r>
        <w:t xml:space="preserve"> para mensajes de Chat (actualmente no se avisa de nuevos mensajes en las conversaciones de Chat).</w:t>
      </w:r>
    </w:p>
    <w:p w:rsidR="00D53B34" w:rsidRDefault="00D53B34" w:rsidP="00D53B34">
      <w:pPr>
        <w:pStyle w:val="Prrafodelista"/>
        <w:numPr>
          <w:ilvl w:val="0"/>
          <w:numId w:val="48"/>
        </w:numPr>
      </w:pPr>
      <w:r>
        <w:t xml:space="preserve">Estudiar </w:t>
      </w:r>
      <w:proofErr w:type="spellStart"/>
      <w:r>
        <w:t>APIs</w:t>
      </w:r>
      <w:proofErr w:type="spellEnd"/>
      <w:r>
        <w:t xml:space="preserve"> para realizar pagos a través de la aplicación.</w:t>
      </w:r>
    </w:p>
    <w:p w:rsidR="00D53B34" w:rsidRDefault="00D53B34" w:rsidP="00D53B34">
      <w:pPr>
        <w:pStyle w:val="Prrafodelista"/>
        <w:numPr>
          <w:ilvl w:val="0"/>
          <w:numId w:val="48"/>
        </w:numPr>
      </w:pPr>
      <w:r>
        <w:t>Cambio y mejora del diseño de la aplicación.</w:t>
      </w:r>
    </w:p>
    <w:p w:rsidR="00D53B34" w:rsidRDefault="00D53B34" w:rsidP="00D53B34">
      <w:pPr>
        <w:pStyle w:val="Prrafodelista"/>
        <w:numPr>
          <w:ilvl w:val="0"/>
          <w:numId w:val="48"/>
        </w:numPr>
      </w:pPr>
      <w:r>
        <w:t xml:space="preserve">Desarrollo completo de un servidor web propio para poder </w:t>
      </w:r>
    </w:p>
    <w:p w:rsidR="00D53B34" w:rsidRDefault="00D53B34" w:rsidP="00D53B34">
      <w:pPr>
        <w:pStyle w:val="Prrafodelista"/>
        <w:numPr>
          <w:ilvl w:val="0"/>
          <w:numId w:val="48"/>
        </w:numPr>
      </w:pPr>
      <w:r>
        <w:t>Subir la aplicación a App Store de Apple cuando la aplicación sea más estable</w:t>
      </w:r>
    </w:p>
    <w:p w:rsidR="00D53B34" w:rsidRDefault="00D53B34" w:rsidP="00D53B34">
      <w:pPr>
        <w:pStyle w:val="Prrafodelista"/>
        <w:numPr>
          <w:ilvl w:val="0"/>
          <w:numId w:val="48"/>
        </w:numPr>
      </w:pPr>
      <w:r>
        <w:t>Estudiar la monetización de la aplicación.</w:t>
      </w:r>
    </w:p>
    <w:p w:rsidR="00D53B34" w:rsidRDefault="00D53B34" w:rsidP="00D53B34">
      <w:pPr>
        <w:ind w:left="708"/>
        <w:rPr>
          <w:rFonts w:cs="Arial"/>
          <w:shd w:val="clear" w:color="auto" w:fill="C0C0C0"/>
        </w:rPr>
      </w:pPr>
    </w:p>
    <w:p w:rsidR="00D53B34" w:rsidRDefault="00D53B34" w:rsidP="00D53B34">
      <w:pPr>
        <w:pageBreakBefore/>
        <w:rPr>
          <w:rFonts w:cs="Arial"/>
          <w:szCs w:val="20"/>
        </w:rPr>
      </w:pPr>
    </w:p>
    <w:p w:rsidR="00D53B34" w:rsidRDefault="00D53B34" w:rsidP="00D53B34">
      <w:pPr>
        <w:pStyle w:val="Ttulo1"/>
        <w:tabs>
          <w:tab w:val="left" w:pos="0"/>
        </w:tabs>
        <w:rPr>
          <w:szCs w:val="20"/>
        </w:rPr>
      </w:pPr>
      <w:bookmarkStart w:id="10" w:name="_Toc368261781"/>
      <w:r>
        <w:rPr>
          <w:szCs w:val="20"/>
        </w:rPr>
        <w:t>5. Glosario</w:t>
      </w:r>
      <w:bookmarkEnd w:id="10"/>
    </w:p>
    <w:p w:rsidR="00D53B34" w:rsidRDefault="00D53B34" w:rsidP="00D53B34">
      <w:pPr>
        <w:rPr>
          <w:rFonts w:cs="Arial"/>
          <w:szCs w:val="20"/>
        </w:rPr>
      </w:pPr>
    </w:p>
    <w:p w:rsidR="00D53B34" w:rsidRPr="00A03552" w:rsidRDefault="00D53B34" w:rsidP="00D53B34">
      <w:pPr>
        <w:rPr>
          <w:rFonts w:cs="Arial"/>
          <w:sz w:val="22"/>
          <w:szCs w:val="22"/>
        </w:rPr>
      </w:pPr>
      <w:r w:rsidRPr="00A03552">
        <w:rPr>
          <w:rFonts w:cs="Arial"/>
          <w:b/>
          <w:sz w:val="22"/>
          <w:szCs w:val="22"/>
        </w:rPr>
        <w:t>Aplicación en demanda:</w:t>
      </w:r>
      <w:r w:rsidRPr="00A03552">
        <w:rPr>
          <w:rFonts w:cs="Arial"/>
          <w:sz w:val="22"/>
          <w:szCs w:val="22"/>
        </w:rPr>
        <w:t xml:space="preserve"> Del inglés ‘On </w:t>
      </w:r>
      <w:proofErr w:type="spellStart"/>
      <w:r w:rsidRPr="00A03552">
        <w:rPr>
          <w:rFonts w:cs="Arial"/>
          <w:sz w:val="22"/>
          <w:szCs w:val="22"/>
        </w:rPr>
        <w:t>demand</w:t>
      </w:r>
      <w:proofErr w:type="spellEnd"/>
      <w:r w:rsidRPr="00A03552">
        <w:rPr>
          <w:rFonts w:cs="Arial"/>
          <w:sz w:val="22"/>
          <w:szCs w:val="22"/>
        </w:rPr>
        <w:t xml:space="preserve">’. Son un tipo de aplicaciones informáticas, más concretamente para dispositivos móviles, que nos permiten realizar peticiones de servicios en cualquier momento y lugar, poniendo en contacto a cliente y trabajador que más concuerdan en </w:t>
      </w:r>
      <w:r>
        <w:rPr>
          <w:rFonts w:cs="Arial"/>
          <w:sz w:val="22"/>
          <w:szCs w:val="22"/>
        </w:rPr>
        <w:t>estas condiciones.</w:t>
      </w:r>
    </w:p>
    <w:p w:rsidR="00D53B34" w:rsidRDefault="00D53B34" w:rsidP="00D53B34">
      <w:pPr>
        <w:pageBreakBefore/>
        <w:rPr>
          <w:rFonts w:cs="Arial"/>
          <w:szCs w:val="20"/>
        </w:rPr>
      </w:pPr>
    </w:p>
    <w:p w:rsidR="00D53B34" w:rsidRDefault="00D53B34" w:rsidP="00D53B34">
      <w:pPr>
        <w:pStyle w:val="Ttulo1"/>
        <w:tabs>
          <w:tab w:val="left" w:pos="0"/>
        </w:tabs>
      </w:pPr>
      <w:bookmarkStart w:id="11" w:name="_Toc368261782"/>
      <w:r>
        <w:t>6. Bibliografía</w:t>
      </w:r>
      <w:bookmarkEnd w:id="11"/>
    </w:p>
    <w:p w:rsidR="00D53B34" w:rsidRDefault="00D53B34" w:rsidP="00D53B34">
      <w:pPr>
        <w:rPr>
          <w:rFonts w:cs="Arial"/>
          <w:shd w:val="clear" w:color="auto" w:fill="FFFF00"/>
        </w:rPr>
      </w:pPr>
    </w:p>
    <w:p w:rsidR="00D53B34" w:rsidRPr="008A343E" w:rsidRDefault="00D53B34" w:rsidP="00D53B34">
      <w:pPr>
        <w:ind w:left="708" w:hanging="708"/>
        <w:rPr>
          <w:sz w:val="22"/>
          <w:szCs w:val="22"/>
        </w:rPr>
      </w:pPr>
      <w:r w:rsidRPr="008A343E">
        <w:rPr>
          <w:sz w:val="22"/>
          <w:szCs w:val="22"/>
        </w:rPr>
        <w:t xml:space="preserve">[1] Top 2015 de aplicaciones del tipo ‘On </w:t>
      </w:r>
      <w:proofErr w:type="spellStart"/>
      <w:r w:rsidRPr="008A343E">
        <w:rPr>
          <w:sz w:val="22"/>
          <w:szCs w:val="22"/>
        </w:rPr>
        <w:t>Demand</w:t>
      </w:r>
      <w:proofErr w:type="spellEnd"/>
      <w:r w:rsidRPr="008A343E">
        <w:rPr>
          <w:sz w:val="22"/>
          <w:szCs w:val="22"/>
        </w:rPr>
        <w:t xml:space="preserve">’ - </w:t>
      </w:r>
      <w:hyperlink r:id="rId44" w:history="1">
        <w:r w:rsidRPr="008A343E">
          <w:rPr>
            <w:rStyle w:val="Hipervnculo"/>
            <w:sz w:val="22"/>
            <w:szCs w:val="22"/>
          </w:rPr>
          <w:t>https://www.blowltd.com/19-on-demand-apps/</w:t>
        </w:r>
      </w:hyperlink>
      <w:r w:rsidRPr="008A343E">
        <w:rPr>
          <w:sz w:val="22"/>
          <w:szCs w:val="22"/>
        </w:rPr>
        <w:t xml:space="preserve"> - Marzo 2017</w:t>
      </w:r>
    </w:p>
    <w:p w:rsidR="00D53B34" w:rsidRPr="008A343E" w:rsidRDefault="00D53B34" w:rsidP="00D53B34">
      <w:pPr>
        <w:ind w:left="708" w:hanging="708"/>
        <w:rPr>
          <w:sz w:val="22"/>
          <w:szCs w:val="22"/>
        </w:rPr>
      </w:pPr>
      <w:r w:rsidRPr="008A343E">
        <w:rPr>
          <w:sz w:val="22"/>
          <w:szCs w:val="22"/>
        </w:rPr>
        <w:t xml:space="preserve">[2] Páginas Amarillas España - </w:t>
      </w:r>
      <w:hyperlink r:id="rId45" w:history="1">
        <w:r w:rsidRPr="008A343E">
          <w:rPr>
            <w:rStyle w:val="Hipervnculo"/>
            <w:sz w:val="22"/>
            <w:szCs w:val="22"/>
          </w:rPr>
          <w:t>https://www.paginasamarillas.es/</w:t>
        </w:r>
      </w:hyperlink>
      <w:r w:rsidRPr="008A343E">
        <w:rPr>
          <w:sz w:val="22"/>
          <w:szCs w:val="22"/>
        </w:rPr>
        <w:t xml:space="preserve"> - Marzo 2017</w:t>
      </w:r>
    </w:p>
    <w:p w:rsidR="00D53B34" w:rsidRPr="008A343E" w:rsidRDefault="00D53B34" w:rsidP="00D53B34">
      <w:pPr>
        <w:ind w:left="708" w:hanging="708"/>
        <w:rPr>
          <w:sz w:val="22"/>
          <w:szCs w:val="22"/>
        </w:rPr>
      </w:pPr>
      <w:r w:rsidRPr="008A343E">
        <w:rPr>
          <w:sz w:val="22"/>
          <w:szCs w:val="22"/>
        </w:rPr>
        <w:t xml:space="preserve">[3] QDQ - </w:t>
      </w:r>
      <w:hyperlink r:id="rId46" w:history="1">
        <w:r w:rsidRPr="008A343E">
          <w:rPr>
            <w:rStyle w:val="Hipervnculo"/>
            <w:sz w:val="22"/>
            <w:szCs w:val="22"/>
          </w:rPr>
          <w:t>http://es.qdq.com/</w:t>
        </w:r>
      </w:hyperlink>
      <w:r w:rsidRPr="008A343E">
        <w:rPr>
          <w:sz w:val="22"/>
          <w:szCs w:val="22"/>
        </w:rPr>
        <w:t xml:space="preserve"> - Marzo 2017</w:t>
      </w:r>
    </w:p>
    <w:p w:rsidR="00D53B34" w:rsidRDefault="00D53B34" w:rsidP="00D53B34">
      <w:pPr>
        <w:ind w:left="708" w:hanging="708"/>
        <w:rPr>
          <w:sz w:val="22"/>
          <w:szCs w:val="22"/>
        </w:rPr>
      </w:pPr>
      <w:r w:rsidRPr="008A343E">
        <w:rPr>
          <w:sz w:val="22"/>
          <w:szCs w:val="22"/>
        </w:rPr>
        <w:t xml:space="preserve">[4] Google Business - </w:t>
      </w:r>
      <w:hyperlink r:id="rId47" w:history="1">
        <w:r w:rsidRPr="008A343E">
          <w:rPr>
            <w:rStyle w:val="Hipervnculo"/>
            <w:sz w:val="22"/>
            <w:szCs w:val="22"/>
          </w:rPr>
          <w:t>https://www.google.com/business/</w:t>
        </w:r>
      </w:hyperlink>
    </w:p>
    <w:p w:rsidR="00D53B34" w:rsidRPr="008A343E" w:rsidRDefault="00D53B34" w:rsidP="00D53B34">
      <w:pPr>
        <w:ind w:left="708" w:hanging="708"/>
        <w:rPr>
          <w:sz w:val="22"/>
          <w:szCs w:val="22"/>
        </w:rPr>
      </w:pPr>
      <w:r>
        <w:rPr>
          <w:sz w:val="22"/>
          <w:szCs w:val="22"/>
        </w:rPr>
        <w:t xml:space="preserve">[5] Swift – Apple </w:t>
      </w:r>
      <w:proofErr w:type="spellStart"/>
      <w:r>
        <w:rPr>
          <w:sz w:val="22"/>
          <w:szCs w:val="22"/>
        </w:rPr>
        <w:t>Developer</w:t>
      </w:r>
      <w:proofErr w:type="spellEnd"/>
      <w:r>
        <w:rPr>
          <w:sz w:val="22"/>
          <w:szCs w:val="22"/>
        </w:rPr>
        <w:t xml:space="preserve"> – </w:t>
      </w:r>
      <w:hyperlink r:id="rId48" w:history="1">
        <w:r w:rsidRPr="00A747D5">
          <w:rPr>
            <w:rStyle w:val="Hipervnculo"/>
            <w:sz w:val="22"/>
            <w:szCs w:val="22"/>
          </w:rPr>
          <w:t>http://developer.apple.com/swift</w:t>
        </w:r>
      </w:hyperlink>
      <w:r>
        <w:rPr>
          <w:sz w:val="22"/>
          <w:szCs w:val="22"/>
        </w:rPr>
        <w:t xml:space="preserve"> - Marzo 2017 </w:t>
      </w:r>
    </w:p>
    <w:p w:rsidR="00D53B34" w:rsidRPr="008A343E" w:rsidRDefault="00D53B34" w:rsidP="00D53B34">
      <w:pPr>
        <w:rPr>
          <w:sz w:val="22"/>
          <w:szCs w:val="22"/>
        </w:rPr>
      </w:pPr>
      <w:r w:rsidRPr="008A343E">
        <w:rPr>
          <w:sz w:val="22"/>
          <w:szCs w:val="22"/>
        </w:rPr>
        <w:t>[</w:t>
      </w:r>
      <w:r>
        <w:rPr>
          <w:sz w:val="22"/>
          <w:szCs w:val="22"/>
        </w:rPr>
        <w:t>6</w:t>
      </w:r>
      <w:r w:rsidRPr="008A343E">
        <w:rPr>
          <w:sz w:val="22"/>
          <w:szCs w:val="22"/>
        </w:rPr>
        <w:t xml:space="preserve">] Diagrama de Gantt (Wikipedia) - </w:t>
      </w:r>
      <w:hyperlink r:id="rId49" w:history="1">
        <w:r w:rsidRPr="008A343E">
          <w:rPr>
            <w:rStyle w:val="Hipervnculo"/>
            <w:sz w:val="22"/>
            <w:szCs w:val="22"/>
          </w:rPr>
          <w:t>https://es.wikipedia.org/wiki/Diagrama_de_Gantt</w:t>
        </w:r>
      </w:hyperlink>
      <w:r w:rsidRPr="008A343E">
        <w:rPr>
          <w:sz w:val="22"/>
          <w:szCs w:val="22"/>
        </w:rPr>
        <w:t xml:space="preserve"> - Marzo 2017</w:t>
      </w:r>
    </w:p>
    <w:p w:rsidR="00D53B34" w:rsidRDefault="00D53B34" w:rsidP="00D53B34">
      <w:pPr>
        <w:rPr>
          <w:sz w:val="22"/>
          <w:szCs w:val="22"/>
        </w:rPr>
      </w:pPr>
      <w:r w:rsidRPr="008A343E">
        <w:rPr>
          <w:sz w:val="22"/>
          <w:szCs w:val="22"/>
        </w:rPr>
        <w:t>[</w:t>
      </w:r>
      <w:r>
        <w:rPr>
          <w:sz w:val="22"/>
          <w:szCs w:val="22"/>
        </w:rPr>
        <w:t>7</w:t>
      </w:r>
      <w:r w:rsidRPr="008A343E">
        <w:rPr>
          <w:sz w:val="22"/>
          <w:szCs w:val="22"/>
        </w:rPr>
        <w:t xml:space="preserve">] 9 </w:t>
      </w:r>
      <w:proofErr w:type="spellStart"/>
      <w:r w:rsidRPr="008A343E">
        <w:rPr>
          <w:sz w:val="22"/>
          <w:szCs w:val="22"/>
        </w:rPr>
        <w:t>Design</w:t>
      </w:r>
      <w:proofErr w:type="spellEnd"/>
      <w:r w:rsidRPr="008A343E">
        <w:rPr>
          <w:sz w:val="22"/>
          <w:szCs w:val="22"/>
        </w:rPr>
        <w:t xml:space="preserve"> </w:t>
      </w:r>
      <w:proofErr w:type="spellStart"/>
      <w:r w:rsidRPr="008A343E">
        <w:rPr>
          <w:sz w:val="22"/>
          <w:szCs w:val="22"/>
        </w:rPr>
        <w:t>Mockup</w:t>
      </w:r>
      <w:proofErr w:type="spellEnd"/>
      <w:r w:rsidRPr="008A343E">
        <w:rPr>
          <w:sz w:val="22"/>
          <w:szCs w:val="22"/>
        </w:rPr>
        <w:t xml:space="preserve"> Tools - </w:t>
      </w:r>
      <w:hyperlink r:id="rId50" w:anchor="Cl5iCAkx3Zqk" w:history="1">
        <w:r w:rsidRPr="008A343E">
          <w:rPr>
            <w:rStyle w:val="Hipervnculo"/>
            <w:sz w:val="22"/>
            <w:szCs w:val="22"/>
          </w:rPr>
          <w:t>http://mashable.com/2012/06/07/mockup-tools/#Cl5iCAkx3Zqk</w:t>
        </w:r>
      </w:hyperlink>
      <w:r w:rsidRPr="008A343E">
        <w:rPr>
          <w:sz w:val="22"/>
          <w:szCs w:val="22"/>
        </w:rPr>
        <w:t xml:space="preserve"> - Marzo 2017</w:t>
      </w:r>
    </w:p>
    <w:p w:rsidR="00D53B34" w:rsidRDefault="00D53B34" w:rsidP="00D53B34">
      <w:pPr>
        <w:rPr>
          <w:sz w:val="22"/>
          <w:szCs w:val="22"/>
        </w:rPr>
      </w:pPr>
      <w:r>
        <w:rPr>
          <w:sz w:val="22"/>
          <w:szCs w:val="22"/>
        </w:rPr>
        <w:t xml:space="preserve">[8] </w:t>
      </w:r>
      <w:proofErr w:type="spellStart"/>
      <w:r>
        <w:rPr>
          <w:sz w:val="22"/>
          <w:szCs w:val="22"/>
        </w:rPr>
        <w:t>Firebase</w:t>
      </w:r>
      <w:proofErr w:type="spellEnd"/>
      <w:r>
        <w:rPr>
          <w:sz w:val="22"/>
          <w:szCs w:val="22"/>
        </w:rPr>
        <w:t xml:space="preserve"> - </w:t>
      </w:r>
      <w:hyperlink r:id="rId51" w:history="1">
        <w:r w:rsidRPr="006C0BFA">
          <w:rPr>
            <w:rStyle w:val="Hipervnculo"/>
            <w:sz w:val="22"/>
            <w:szCs w:val="22"/>
          </w:rPr>
          <w:t>https://firebase.google.com/</w:t>
        </w:r>
      </w:hyperlink>
    </w:p>
    <w:p w:rsidR="00D53B34" w:rsidRDefault="00D53B34" w:rsidP="00D53B34">
      <w:pPr>
        <w:rPr>
          <w:sz w:val="22"/>
          <w:szCs w:val="22"/>
        </w:rPr>
      </w:pPr>
      <w:r>
        <w:rPr>
          <w:sz w:val="22"/>
          <w:szCs w:val="22"/>
        </w:rPr>
        <w:t xml:space="preserve">[9] JSON - </w:t>
      </w:r>
      <w:hyperlink r:id="rId52" w:history="1">
        <w:r w:rsidRPr="006C0BFA">
          <w:rPr>
            <w:rStyle w:val="Hipervnculo"/>
            <w:sz w:val="22"/>
            <w:szCs w:val="22"/>
          </w:rPr>
          <w:t>http://www.json.org/json-es.html</w:t>
        </w:r>
      </w:hyperlink>
    </w:p>
    <w:p w:rsidR="00D53B34" w:rsidRDefault="00D53B34" w:rsidP="00D53B34">
      <w:pPr>
        <w:rPr>
          <w:sz w:val="22"/>
          <w:szCs w:val="22"/>
        </w:rPr>
      </w:pPr>
      <w:r>
        <w:rPr>
          <w:sz w:val="22"/>
          <w:szCs w:val="22"/>
        </w:rPr>
        <w:t xml:space="preserve">[10] </w:t>
      </w:r>
      <w:proofErr w:type="spellStart"/>
      <w:r>
        <w:rPr>
          <w:sz w:val="22"/>
          <w:szCs w:val="22"/>
        </w:rPr>
        <w:t>Firebase</w:t>
      </w:r>
      <w:proofErr w:type="spellEnd"/>
      <w:r>
        <w:rPr>
          <w:sz w:val="22"/>
          <w:szCs w:val="22"/>
        </w:rPr>
        <w:t xml:space="preserve"> Tutorial Chat - </w:t>
      </w:r>
      <w:hyperlink r:id="rId53" w:history="1">
        <w:r w:rsidRPr="00CE5E2B">
          <w:rPr>
            <w:rStyle w:val="Hipervnculo"/>
            <w:sz w:val="22"/>
            <w:szCs w:val="22"/>
          </w:rPr>
          <w:t>https://www.raywenderlich.com/140836/firebase-tutorial-real-time-chat-2</w:t>
        </w:r>
      </w:hyperlink>
    </w:p>
    <w:p w:rsidR="00D53B34" w:rsidRPr="009971AA" w:rsidRDefault="00D53B34" w:rsidP="00D53B34">
      <w:pPr>
        <w:rPr>
          <w:rFonts w:cs="Arial"/>
        </w:rPr>
      </w:pPr>
      <w:r>
        <w:rPr>
          <w:sz w:val="22"/>
          <w:szCs w:val="22"/>
        </w:rPr>
        <w:t xml:space="preserve">[11] </w:t>
      </w:r>
      <w:r w:rsidRPr="007F5F65">
        <w:rPr>
          <w:rFonts w:cs="Arial"/>
        </w:rPr>
        <w:t xml:space="preserve">Apple </w:t>
      </w:r>
      <w:proofErr w:type="spellStart"/>
      <w:r w:rsidRPr="007F5F65">
        <w:rPr>
          <w:rFonts w:cs="Arial"/>
        </w:rPr>
        <w:t>Developers</w:t>
      </w:r>
      <w:proofErr w:type="spellEnd"/>
      <w:r>
        <w:rPr>
          <w:rFonts w:cs="Arial"/>
        </w:rPr>
        <w:t xml:space="preserve"> – </w:t>
      </w:r>
      <w:hyperlink r:id="rId54" w:history="1">
        <w:r w:rsidRPr="00CE5E2B">
          <w:rPr>
            <w:rStyle w:val="Hipervnculo"/>
            <w:rFonts w:cs="Arial"/>
          </w:rPr>
          <w:t>http://developer.apple.com</w:t>
        </w:r>
      </w:hyperlink>
    </w:p>
    <w:p w:rsidR="00D53B34" w:rsidRDefault="00D53B34" w:rsidP="00D53B34">
      <w:pPr>
        <w:pageBreakBefore/>
        <w:rPr>
          <w:rFonts w:cs="Arial"/>
          <w:szCs w:val="20"/>
        </w:rPr>
      </w:pPr>
    </w:p>
    <w:p w:rsidR="00D53B34" w:rsidRDefault="00D53B34" w:rsidP="00D53B34">
      <w:pPr>
        <w:pStyle w:val="Ttulo1"/>
        <w:tabs>
          <w:tab w:val="left" w:pos="0"/>
        </w:tabs>
      </w:pPr>
      <w:bookmarkStart w:id="12" w:name="_Toc368261783"/>
      <w:r>
        <w:t>6. Anexos</w:t>
      </w:r>
      <w:bookmarkEnd w:id="12"/>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ind w:left="708" w:hanging="708"/>
      </w:pPr>
    </w:p>
    <w:p w:rsidR="00687AE2" w:rsidRDefault="00687AE2"/>
    <w:sectPr w:rsidR="00687AE2">
      <w:footerReference w:type="even" r:id="rId55"/>
      <w:footerReference w:type="default" r:id="rId56"/>
      <w:footerReference w:type="first" r:id="rId5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AFB" w:rsidRDefault="00D51AFB">
      <w:r>
        <w:separator/>
      </w:r>
    </w:p>
  </w:endnote>
  <w:endnote w:type="continuationSeparator" w:id="0">
    <w:p w:rsidR="00D51AFB" w:rsidRDefault="00D51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0EFF" w:usb1="5200FDFF" w:usb2="0A242021" w:usb3="00000000" w:csb0="000001BF" w:csb1="00000000"/>
  </w:font>
  <w:font w:name="MS Mincho">
    <w:altName w:val="ＭＳ 明朝"/>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swiss"/>
    <w:pitch w:val="fixed"/>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ind w:right="360"/>
      <w:jc w:val="center"/>
      <w:rPr>
        <w:lang w:val="es-ES_tradnl"/>
      </w:rPr>
    </w:pPr>
    <w:r>
      <w:rPr>
        <w:noProof/>
        <w:lang w:val="en-GB" w:eastAsia="en-GB"/>
      </w:rPr>
      <mc:AlternateContent>
        <mc:Choice Requires="wps">
          <w:drawing>
            <wp:anchor distT="0" distB="0" distL="0" distR="0" simplePos="0" relativeHeight="251654144" behindDoc="0" locked="0" layoutInCell="1" allowOverlap="1" wp14:anchorId="6EA1645E" wp14:editId="40945FDC">
              <wp:simplePos x="0" y="0"/>
              <wp:positionH relativeFrom="margin">
                <wp:align>center</wp:align>
              </wp:positionH>
              <wp:positionV relativeFrom="paragraph">
                <wp:posOffset>635</wp:posOffset>
              </wp:positionV>
              <wp:extent cx="13970" cy="187960"/>
              <wp:effectExtent l="0" t="635" r="0" b="190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1645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C43B09" w:rsidRDefault="00C43B09">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56192" behindDoc="0" locked="0" layoutInCell="1" allowOverlap="1" wp14:anchorId="172E628D" wp14:editId="698776B7">
              <wp:simplePos x="0" y="0"/>
              <wp:positionH relativeFrom="page">
                <wp:posOffset>6464935</wp:posOffset>
              </wp:positionH>
              <wp:positionV relativeFrom="paragraph">
                <wp:posOffset>635</wp:posOffset>
              </wp:positionV>
              <wp:extent cx="13970" cy="187960"/>
              <wp:effectExtent l="635" t="635" r="0" b="1905"/>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E628D" id="Text Box 2" o:spid="_x0000_s1027" type="#_x0000_t202" style="position:absolute;left:0;text-align:left;margin-left:509.05pt;margin-top:.05pt;width:1.1pt;height:14.8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C43B09" w:rsidRDefault="00C43B0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8B1EDF" w:rsidRPr="008B1EDF">
      <w:rPr>
        <w:noProof/>
      </w:rPr>
      <w:t>12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jc w:val="center"/>
    </w:pPr>
    <w:r>
      <w:rPr>
        <w:noProof/>
        <w:lang w:val="en-GB" w:eastAsia="en-GB"/>
      </w:rPr>
      <mc:AlternateContent>
        <mc:Choice Requires="wps">
          <w:drawing>
            <wp:anchor distT="0" distB="0" distL="0" distR="0" simplePos="0" relativeHeight="251655168" behindDoc="0" locked="0" layoutInCell="1" allowOverlap="1" wp14:anchorId="49D6D0BD" wp14:editId="5112C2B8">
              <wp:simplePos x="0" y="0"/>
              <wp:positionH relativeFrom="margin">
                <wp:align>center</wp:align>
              </wp:positionH>
              <wp:positionV relativeFrom="paragraph">
                <wp:posOffset>635</wp:posOffset>
              </wp:positionV>
              <wp:extent cx="85090" cy="187960"/>
              <wp:effectExtent l="2540" t="635" r="1270" b="190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r>
                            <w:rPr>
                              <w:rStyle w:val="Nmerodepgina"/>
                            </w:rPr>
                            <w:fldChar w:fldCharType="begin"/>
                          </w:r>
                          <w:r>
                            <w:rPr>
                              <w:rStyle w:val="Nmerodepgina"/>
                            </w:rPr>
                            <w:instrText xml:space="preserve"> PAGE </w:instrText>
                          </w:r>
                          <w:r>
                            <w:rPr>
                              <w:rStyle w:val="Nmerodepgina"/>
                            </w:rPr>
                            <w:fldChar w:fldCharType="separate"/>
                          </w:r>
                          <w:r w:rsidR="008B1EDF">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6D0BD"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C43B09" w:rsidRDefault="00C43B09">
                    <w:pPr>
                      <w:pStyle w:val="Piedepgina"/>
                    </w:pPr>
                    <w:r>
                      <w:rPr>
                        <w:rStyle w:val="Nmerodepgina"/>
                      </w:rPr>
                      <w:fldChar w:fldCharType="begin"/>
                    </w:r>
                    <w:r>
                      <w:rPr>
                        <w:rStyle w:val="Nmerodepgina"/>
                      </w:rPr>
                      <w:instrText xml:space="preserve"> PAGE </w:instrText>
                    </w:r>
                    <w:r>
                      <w:rPr>
                        <w:rStyle w:val="Nmerodepgina"/>
                      </w:rPr>
                      <w:fldChar w:fldCharType="separate"/>
                    </w:r>
                    <w:r w:rsidR="008B1EDF">
                      <w:rPr>
                        <w:rStyle w:val="Nmerodepgina"/>
                        <w:noProof/>
                      </w:rPr>
                      <w:t>1</w:t>
                    </w:r>
                    <w:r>
                      <w:rPr>
                        <w:rStyle w:val="Nmerodepgina"/>
                      </w:rPr>
                      <w:fldChar w:fldCharType="end"/>
                    </w: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57216" behindDoc="0" locked="0" layoutInCell="1" allowOverlap="1" wp14:anchorId="57C4E170" wp14:editId="3709624D">
              <wp:simplePos x="0" y="0"/>
              <wp:positionH relativeFrom="page">
                <wp:posOffset>3823970</wp:posOffset>
              </wp:positionH>
              <wp:positionV relativeFrom="paragraph">
                <wp:posOffset>-50800</wp:posOffset>
              </wp:positionV>
              <wp:extent cx="13970" cy="187960"/>
              <wp:effectExtent l="1270" t="0" r="0" b="254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4E170"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C43B09" w:rsidRDefault="00C43B09">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8B1EDF" w:rsidRPr="008B1EDF">
      <w:rPr>
        <w:noProof/>
      </w:rPr>
      <w:t>iii</w:t>
    </w:r>
    <w:r w:rsidRPr="00412470">
      <w:rPr>
        <w:lang w:val="es-ES_tradnl"/>
      </w:rPr>
      <w:fldChar w:fldCharType="end"/>
    </w:r>
    <w:r>
      <w:rPr>
        <w:noProof/>
        <w:lang w:val="en-GB" w:eastAsia="en-GB"/>
      </w:rPr>
      <mc:AlternateContent>
        <mc:Choice Requires="wps">
          <w:drawing>
            <wp:anchor distT="0" distB="0" distL="0" distR="0" simplePos="0" relativeHeight="251660288" behindDoc="0" locked="0" layoutInCell="1" allowOverlap="1" wp14:anchorId="0CE22CDD" wp14:editId="5BDFE0B7">
              <wp:simplePos x="0" y="0"/>
              <wp:positionH relativeFrom="margin">
                <wp:align>center</wp:align>
              </wp:positionH>
              <wp:positionV relativeFrom="paragraph">
                <wp:posOffset>635</wp:posOffset>
              </wp:positionV>
              <wp:extent cx="13970" cy="187960"/>
              <wp:effectExtent l="0" t="635" r="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2CDD"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C43B09" w:rsidRDefault="00C43B09">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61312" behindDoc="0" locked="0" layoutInCell="1" allowOverlap="1" wp14:anchorId="36BCC2CB" wp14:editId="0289B852">
              <wp:simplePos x="0" y="0"/>
              <wp:positionH relativeFrom="page">
                <wp:posOffset>6464935</wp:posOffset>
              </wp:positionH>
              <wp:positionV relativeFrom="paragraph">
                <wp:posOffset>635</wp:posOffset>
              </wp:positionV>
              <wp:extent cx="13970" cy="187960"/>
              <wp:effectExtent l="635" t="635" r="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C2CB"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C43B09" w:rsidRDefault="00C43B09">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Pr="00C528F2" w:rsidRDefault="00C43B09" w:rsidP="00C43B09">
    <w:pPr>
      <w:pStyle w:val="Piedepgina"/>
      <w:jc w:val="center"/>
    </w:pPr>
    <w:r>
      <w:fldChar w:fldCharType="begin"/>
    </w:r>
    <w:r>
      <w:instrText xml:space="preserve"> PAGE   \* MERGEFORMAT </w:instrText>
    </w:r>
    <w:r>
      <w:fldChar w:fldCharType="separate"/>
    </w:r>
    <w:r w:rsidR="008B1EDF">
      <w:rPr>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pPr>
      <w:pStyle w:val="Piedepgina"/>
      <w:ind w:right="360"/>
      <w:jc w:val="center"/>
      <w:rPr>
        <w:lang w:val="es-ES_tradnl"/>
      </w:rPr>
    </w:pPr>
    <w:r>
      <w:rPr>
        <w:noProof/>
        <w:lang w:val="en-GB" w:eastAsia="en-GB"/>
      </w:rPr>
      <mc:AlternateContent>
        <mc:Choice Requires="wps">
          <w:drawing>
            <wp:anchor distT="0" distB="0" distL="0" distR="0" simplePos="0" relativeHeight="251658240" behindDoc="0" locked="0" layoutInCell="1" allowOverlap="1" wp14:anchorId="7870DBB5" wp14:editId="1CA99842">
              <wp:simplePos x="0" y="0"/>
              <wp:positionH relativeFrom="margin">
                <wp:align>center</wp:align>
              </wp:positionH>
              <wp:positionV relativeFrom="paragraph">
                <wp:posOffset>635</wp:posOffset>
              </wp:positionV>
              <wp:extent cx="13970" cy="187960"/>
              <wp:effectExtent l="0" t="635" r="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0DBB5"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C43B09" w:rsidRDefault="00C43B09">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59264" behindDoc="0" locked="0" layoutInCell="1" allowOverlap="1" wp14:anchorId="3142DCF1" wp14:editId="6D22CF88">
              <wp:simplePos x="0" y="0"/>
              <wp:positionH relativeFrom="page">
                <wp:posOffset>6464935</wp:posOffset>
              </wp:positionH>
              <wp:positionV relativeFrom="paragraph">
                <wp:posOffset>635</wp:posOffset>
              </wp:positionV>
              <wp:extent cx="13970" cy="187960"/>
              <wp:effectExtent l="635" t="635" r="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3B09" w:rsidRDefault="00C43B0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2DCF1"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C43B09" w:rsidRDefault="00C43B0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rsidP="00C43B09">
    <w:pPr>
      <w:jc w:val="center"/>
    </w:pPr>
    <w:r>
      <w:fldChar w:fldCharType="begin"/>
    </w:r>
    <w:r>
      <w:instrText xml:space="preserve"> PAGE   \* MERGEFORMAT </w:instrText>
    </w:r>
    <w:r>
      <w:fldChar w:fldCharType="separate"/>
    </w:r>
    <w:r w:rsidR="008B1EDF">
      <w:rPr>
        <w:noProof/>
      </w:rPr>
      <w:t>vi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B09" w:rsidRDefault="00C43B0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AFB" w:rsidRDefault="00D51AFB">
      <w:r>
        <w:separator/>
      </w:r>
    </w:p>
  </w:footnote>
  <w:footnote w:type="continuationSeparator" w:id="0">
    <w:p w:rsidR="00D51AFB" w:rsidRDefault="00D51A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BDE0C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9A5C6E"/>
    <w:multiLevelType w:val="hybridMultilevel"/>
    <w:tmpl w:val="403E19C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054E21B3"/>
    <w:multiLevelType w:val="hybridMultilevel"/>
    <w:tmpl w:val="F5E84B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A241E3"/>
    <w:multiLevelType w:val="multilevel"/>
    <w:tmpl w:val="321CE314"/>
    <w:lvl w:ilvl="0">
      <w:start w:val="5"/>
      <w:numFmt w:val="bullet"/>
      <w:lvlText w:val="•"/>
      <w:lvlJc w:val="left"/>
      <w:pPr>
        <w:ind w:left="1068" w:hanging="708"/>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0C5E341E"/>
    <w:multiLevelType w:val="multilevel"/>
    <w:tmpl w:val="9F8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3C5742"/>
    <w:multiLevelType w:val="hybridMultilevel"/>
    <w:tmpl w:val="970ADAB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19CE3617"/>
    <w:multiLevelType w:val="hybridMultilevel"/>
    <w:tmpl w:val="A74218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C62FF2"/>
    <w:multiLevelType w:val="multilevel"/>
    <w:tmpl w:val="0EB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766DD"/>
    <w:multiLevelType w:val="hybridMultilevel"/>
    <w:tmpl w:val="008C7B1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2" w15:restartNumberingAfterBreak="0">
    <w:nsid w:val="21E86706"/>
    <w:multiLevelType w:val="hybridMultilevel"/>
    <w:tmpl w:val="321CE314"/>
    <w:lvl w:ilvl="0" w:tplc="3EF24FAE">
      <w:start w:val="5"/>
      <w:numFmt w:val="bullet"/>
      <w:lvlText w:val="•"/>
      <w:lvlJc w:val="left"/>
      <w:pPr>
        <w:ind w:left="1068" w:hanging="708"/>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4449BD"/>
    <w:multiLevelType w:val="multilevel"/>
    <w:tmpl w:val="2600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E65B2C"/>
    <w:multiLevelType w:val="hybridMultilevel"/>
    <w:tmpl w:val="E66A03F8"/>
    <w:lvl w:ilvl="0" w:tplc="040A0001">
      <w:start w:val="1"/>
      <w:numFmt w:val="bullet"/>
      <w:lvlText w:val=""/>
      <w:lvlJc w:val="left"/>
      <w:pPr>
        <w:ind w:left="860" w:hanging="360"/>
      </w:pPr>
      <w:rPr>
        <w:rFonts w:ascii="Symbol" w:hAnsi="Symbol" w:hint="default"/>
      </w:rPr>
    </w:lvl>
    <w:lvl w:ilvl="1" w:tplc="040A0003" w:tentative="1">
      <w:start w:val="1"/>
      <w:numFmt w:val="bullet"/>
      <w:lvlText w:val="o"/>
      <w:lvlJc w:val="left"/>
      <w:pPr>
        <w:ind w:left="1580" w:hanging="360"/>
      </w:pPr>
      <w:rPr>
        <w:rFonts w:ascii="Courier New" w:hAnsi="Courier New" w:cs="Courier New" w:hint="default"/>
      </w:rPr>
    </w:lvl>
    <w:lvl w:ilvl="2" w:tplc="040A0005" w:tentative="1">
      <w:start w:val="1"/>
      <w:numFmt w:val="bullet"/>
      <w:lvlText w:val=""/>
      <w:lvlJc w:val="left"/>
      <w:pPr>
        <w:ind w:left="2300" w:hanging="360"/>
      </w:pPr>
      <w:rPr>
        <w:rFonts w:ascii="Wingdings" w:hAnsi="Wingdings" w:hint="default"/>
      </w:rPr>
    </w:lvl>
    <w:lvl w:ilvl="3" w:tplc="040A0001" w:tentative="1">
      <w:start w:val="1"/>
      <w:numFmt w:val="bullet"/>
      <w:lvlText w:val=""/>
      <w:lvlJc w:val="left"/>
      <w:pPr>
        <w:ind w:left="3020" w:hanging="360"/>
      </w:pPr>
      <w:rPr>
        <w:rFonts w:ascii="Symbol" w:hAnsi="Symbol" w:hint="default"/>
      </w:rPr>
    </w:lvl>
    <w:lvl w:ilvl="4" w:tplc="040A0003" w:tentative="1">
      <w:start w:val="1"/>
      <w:numFmt w:val="bullet"/>
      <w:lvlText w:val="o"/>
      <w:lvlJc w:val="left"/>
      <w:pPr>
        <w:ind w:left="3740" w:hanging="360"/>
      </w:pPr>
      <w:rPr>
        <w:rFonts w:ascii="Courier New" w:hAnsi="Courier New" w:cs="Courier New" w:hint="default"/>
      </w:rPr>
    </w:lvl>
    <w:lvl w:ilvl="5" w:tplc="040A0005" w:tentative="1">
      <w:start w:val="1"/>
      <w:numFmt w:val="bullet"/>
      <w:lvlText w:val=""/>
      <w:lvlJc w:val="left"/>
      <w:pPr>
        <w:ind w:left="4460" w:hanging="360"/>
      </w:pPr>
      <w:rPr>
        <w:rFonts w:ascii="Wingdings" w:hAnsi="Wingdings" w:hint="default"/>
      </w:rPr>
    </w:lvl>
    <w:lvl w:ilvl="6" w:tplc="040A0001" w:tentative="1">
      <w:start w:val="1"/>
      <w:numFmt w:val="bullet"/>
      <w:lvlText w:val=""/>
      <w:lvlJc w:val="left"/>
      <w:pPr>
        <w:ind w:left="5180" w:hanging="360"/>
      </w:pPr>
      <w:rPr>
        <w:rFonts w:ascii="Symbol" w:hAnsi="Symbol" w:hint="default"/>
      </w:rPr>
    </w:lvl>
    <w:lvl w:ilvl="7" w:tplc="040A0003" w:tentative="1">
      <w:start w:val="1"/>
      <w:numFmt w:val="bullet"/>
      <w:lvlText w:val="o"/>
      <w:lvlJc w:val="left"/>
      <w:pPr>
        <w:ind w:left="5900" w:hanging="360"/>
      </w:pPr>
      <w:rPr>
        <w:rFonts w:ascii="Courier New" w:hAnsi="Courier New" w:cs="Courier New" w:hint="default"/>
      </w:rPr>
    </w:lvl>
    <w:lvl w:ilvl="8" w:tplc="040A0005" w:tentative="1">
      <w:start w:val="1"/>
      <w:numFmt w:val="bullet"/>
      <w:lvlText w:val=""/>
      <w:lvlJc w:val="left"/>
      <w:pPr>
        <w:ind w:left="6620" w:hanging="360"/>
      </w:pPr>
      <w:rPr>
        <w:rFonts w:ascii="Wingdings" w:hAnsi="Wingdings" w:hint="default"/>
      </w:rPr>
    </w:lvl>
  </w:abstractNum>
  <w:abstractNum w:abstractNumId="15" w15:restartNumberingAfterBreak="0">
    <w:nsid w:val="2E7500BA"/>
    <w:multiLevelType w:val="hybridMultilevel"/>
    <w:tmpl w:val="744CEF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A641F6"/>
    <w:multiLevelType w:val="hybridMultilevel"/>
    <w:tmpl w:val="03EE26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34B73ED"/>
    <w:multiLevelType w:val="hybridMultilevel"/>
    <w:tmpl w:val="55483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5860D74"/>
    <w:multiLevelType w:val="hybridMultilevel"/>
    <w:tmpl w:val="84E82D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92D321C"/>
    <w:multiLevelType w:val="hybridMultilevel"/>
    <w:tmpl w:val="574697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9B23200"/>
    <w:multiLevelType w:val="hybridMultilevel"/>
    <w:tmpl w:val="C5A848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A0B7757"/>
    <w:multiLevelType w:val="hybridMultilevel"/>
    <w:tmpl w:val="455EBD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C08348F"/>
    <w:multiLevelType w:val="multilevel"/>
    <w:tmpl w:val="9F8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1116221"/>
    <w:multiLevelType w:val="multilevel"/>
    <w:tmpl w:val="9F8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64633AD"/>
    <w:multiLevelType w:val="hybridMultilevel"/>
    <w:tmpl w:val="737A95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84A1236"/>
    <w:multiLevelType w:val="hybridMultilevel"/>
    <w:tmpl w:val="B1708A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8774F3B"/>
    <w:multiLevelType w:val="hybridMultilevel"/>
    <w:tmpl w:val="BA4A5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70670B"/>
    <w:multiLevelType w:val="multilevel"/>
    <w:tmpl w:val="662E5E6A"/>
    <w:lvl w:ilvl="0">
      <w:start w:val="5"/>
      <w:numFmt w:val="bullet"/>
      <w:lvlText w:val="•"/>
      <w:lvlJc w:val="left"/>
      <w:pPr>
        <w:ind w:left="1068" w:hanging="708"/>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1DA695F"/>
    <w:multiLevelType w:val="multilevel"/>
    <w:tmpl w:val="606EB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2596FE0"/>
    <w:multiLevelType w:val="hybridMultilevel"/>
    <w:tmpl w:val="FC5C0476"/>
    <w:lvl w:ilvl="0" w:tplc="CAC6A122">
      <w:start w:val="1"/>
      <w:numFmt w:val="decimal"/>
      <w:lvlText w:val="%1)"/>
      <w:lvlJc w:val="left"/>
      <w:pPr>
        <w:ind w:left="720" w:hanging="360"/>
      </w:pPr>
      <w:rPr>
        <w:rFonts w:hint="default"/>
        <w:color w:val="00000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731394"/>
    <w:multiLevelType w:val="multilevel"/>
    <w:tmpl w:val="321CE314"/>
    <w:lvl w:ilvl="0">
      <w:start w:val="5"/>
      <w:numFmt w:val="bullet"/>
      <w:lvlText w:val="•"/>
      <w:lvlJc w:val="left"/>
      <w:pPr>
        <w:ind w:left="1068" w:hanging="708"/>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5B1E4A6F"/>
    <w:multiLevelType w:val="multilevel"/>
    <w:tmpl w:val="9F8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BC430CF"/>
    <w:multiLevelType w:val="hybridMultilevel"/>
    <w:tmpl w:val="662E5E6A"/>
    <w:lvl w:ilvl="0" w:tplc="46860B8C">
      <w:start w:val="5"/>
      <w:numFmt w:val="bullet"/>
      <w:lvlText w:val="•"/>
      <w:lvlJc w:val="left"/>
      <w:pPr>
        <w:ind w:left="1068" w:hanging="708"/>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07314A"/>
    <w:multiLevelType w:val="multilevel"/>
    <w:tmpl w:val="321CE314"/>
    <w:lvl w:ilvl="0">
      <w:start w:val="5"/>
      <w:numFmt w:val="bullet"/>
      <w:lvlText w:val="•"/>
      <w:lvlJc w:val="left"/>
      <w:pPr>
        <w:ind w:left="1068" w:hanging="708"/>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5D541697"/>
    <w:multiLevelType w:val="hybridMultilevel"/>
    <w:tmpl w:val="C3BEFB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63B40FA"/>
    <w:multiLevelType w:val="multilevel"/>
    <w:tmpl w:val="9A9C00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777059C"/>
    <w:multiLevelType w:val="hybridMultilevel"/>
    <w:tmpl w:val="EE389B34"/>
    <w:lvl w:ilvl="0" w:tplc="AA38B0D8">
      <w:start w:val="5"/>
      <w:numFmt w:val="bullet"/>
      <w:lvlText w:val="•"/>
      <w:lvlJc w:val="left"/>
      <w:pPr>
        <w:ind w:left="1068" w:hanging="708"/>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D3A0A3A"/>
    <w:multiLevelType w:val="hybridMultilevel"/>
    <w:tmpl w:val="13E23E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E33573F"/>
    <w:multiLevelType w:val="multilevel"/>
    <w:tmpl w:val="EE389B34"/>
    <w:lvl w:ilvl="0">
      <w:start w:val="5"/>
      <w:numFmt w:val="bullet"/>
      <w:lvlText w:val="•"/>
      <w:lvlJc w:val="left"/>
      <w:pPr>
        <w:ind w:left="1068" w:hanging="708"/>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F1F56DC"/>
    <w:multiLevelType w:val="hybridMultilevel"/>
    <w:tmpl w:val="178E29B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6F527D5C"/>
    <w:multiLevelType w:val="hybridMultilevel"/>
    <w:tmpl w:val="7D38586C"/>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DA4FB1"/>
    <w:multiLevelType w:val="hybridMultilevel"/>
    <w:tmpl w:val="043CCE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36B245E"/>
    <w:multiLevelType w:val="hybridMultilevel"/>
    <w:tmpl w:val="D2CA253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3" w15:restartNumberingAfterBreak="0">
    <w:nsid w:val="738F0357"/>
    <w:multiLevelType w:val="hybridMultilevel"/>
    <w:tmpl w:val="9A9C00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4B47512"/>
    <w:multiLevelType w:val="hybridMultilevel"/>
    <w:tmpl w:val="2348E1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AEB61EC"/>
    <w:multiLevelType w:val="hybridMultilevel"/>
    <w:tmpl w:val="BD74C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7C767E70"/>
    <w:multiLevelType w:val="hybridMultilevel"/>
    <w:tmpl w:val="D84EC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9F010F"/>
    <w:multiLevelType w:val="multilevel"/>
    <w:tmpl w:val="73AE3E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F3725FB"/>
    <w:multiLevelType w:val="hybridMultilevel"/>
    <w:tmpl w:val="ACCC7D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7FF950F6"/>
    <w:multiLevelType w:val="hybridMultilevel"/>
    <w:tmpl w:val="86BE931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39"/>
  </w:num>
  <w:num w:numId="5">
    <w:abstractNumId w:val="26"/>
  </w:num>
  <w:num w:numId="6">
    <w:abstractNumId w:val="46"/>
  </w:num>
  <w:num w:numId="7">
    <w:abstractNumId w:val="42"/>
  </w:num>
  <w:num w:numId="8">
    <w:abstractNumId w:val="11"/>
  </w:num>
  <w:num w:numId="9">
    <w:abstractNumId w:val="47"/>
  </w:num>
  <w:num w:numId="10">
    <w:abstractNumId w:val="4"/>
  </w:num>
  <w:num w:numId="11">
    <w:abstractNumId w:val="31"/>
  </w:num>
  <w:num w:numId="12">
    <w:abstractNumId w:val="8"/>
  </w:num>
  <w:num w:numId="13">
    <w:abstractNumId w:val="29"/>
  </w:num>
  <w:num w:numId="14">
    <w:abstractNumId w:val="23"/>
  </w:num>
  <w:num w:numId="15">
    <w:abstractNumId w:val="22"/>
  </w:num>
  <w:num w:numId="16">
    <w:abstractNumId w:val="7"/>
  </w:num>
  <w:num w:numId="17">
    <w:abstractNumId w:val="12"/>
  </w:num>
  <w:num w:numId="18">
    <w:abstractNumId w:val="6"/>
  </w:num>
  <w:num w:numId="19">
    <w:abstractNumId w:val="32"/>
  </w:num>
  <w:num w:numId="20">
    <w:abstractNumId w:val="27"/>
  </w:num>
  <w:num w:numId="21">
    <w:abstractNumId w:val="36"/>
  </w:num>
  <w:num w:numId="22">
    <w:abstractNumId w:val="38"/>
  </w:num>
  <w:num w:numId="23">
    <w:abstractNumId w:val="30"/>
  </w:num>
  <w:num w:numId="24">
    <w:abstractNumId w:val="33"/>
  </w:num>
  <w:num w:numId="25">
    <w:abstractNumId w:val="28"/>
  </w:num>
  <w:num w:numId="26">
    <w:abstractNumId w:val="13"/>
  </w:num>
  <w:num w:numId="27">
    <w:abstractNumId w:val="0"/>
  </w:num>
  <w:num w:numId="28">
    <w:abstractNumId w:val="18"/>
  </w:num>
  <w:num w:numId="29">
    <w:abstractNumId w:val="9"/>
  </w:num>
  <w:num w:numId="30">
    <w:abstractNumId w:val="49"/>
  </w:num>
  <w:num w:numId="31">
    <w:abstractNumId w:val="16"/>
  </w:num>
  <w:num w:numId="32">
    <w:abstractNumId w:val="45"/>
  </w:num>
  <w:num w:numId="33">
    <w:abstractNumId w:val="5"/>
  </w:num>
  <w:num w:numId="34">
    <w:abstractNumId w:val="24"/>
  </w:num>
  <w:num w:numId="35">
    <w:abstractNumId w:val="43"/>
  </w:num>
  <w:num w:numId="36">
    <w:abstractNumId w:val="35"/>
  </w:num>
  <w:num w:numId="37">
    <w:abstractNumId w:val="17"/>
  </w:num>
  <w:num w:numId="38">
    <w:abstractNumId w:val="14"/>
  </w:num>
  <w:num w:numId="39">
    <w:abstractNumId w:val="21"/>
  </w:num>
  <w:num w:numId="40">
    <w:abstractNumId w:val="41"/>
  </w:num>
  <w:num w:numId="41">
    <w:abstractNumId w:val="15"/>
  </w:num>
  <w:num w:numId="42">
    <w:abstractNumId w:val="34"/>
  </w:num>
  <w:num w:numId="43">
    <w:abstractNumId w:val="44"/>
  </w:num>
  <w:num w:numId="44">
    <w:abstractNumId w:val="19"/>
  </w:num>
  <w:num w:numId="45">
    <w:abstractNumId w:val="20"/>
  </w:num>
  <w:num w:numId="46">
    <w:abstractNumId w:val="37"/>
  </w:num>
  <w:num w:numId="47">
    <w:abstractNumId w:val="25"/>
  </w:num>
  <w:num w:numId="48">
    <w:abstractNumId w:val="48"/>
  </w:num>
  <w:num w:numId="49">
    <w:abstractNumId w:val="10"/>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BA0"/>
    <w:rsid w:val="00171103"/>
    <w:rsid w:val="005E46FE"/>
    <w:rsid w:val="00687AE2"/>
    <w:rsid w:val="008B1EDF"/>
    <w:rsid w:val="00C43B09"/>
    <w:rsid w:val="00D51AFB"/>
    <w:rsid w:val="00D53B34"/>
    <w:rsid w:val="00F31B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216DE"/>
  <w15:chartTrackingRefBased/>
  <w15:docId w15:val="{C856B125-B8B0-4558-88A3-380FBC36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B34"/>
    <w:pPr>
      <w:suppressAutoHyphens/>
      <w:spacing w:after="0" w:line="240" w:lineRule="auto"/>
      <w:jc w:val="both"/>
    </w:pPr>
    <w:rPr>
      <w:rFonts w:ascii="Arial" w:eastAsia="Times New Roman" w:hAnsi="Arial" w:cs="Times New Roman"/>
      <w:sz w:val="24"/>
      <w:szCs w:val="24"/>
      <w:lang w:eastAsia="ar-SA"/>
    </w:rPr>
  </w:style>
  <w:style w:type="paragraph" w:styleId="Ttulo1">
    <w:name w:val="heading 1"/>
    <w:basedOn w:val="Normal"/>
    <w:next w:val="Normal"/>
    <w:link w:val="Ttulo1Car"/>
    <w:qFormat/>
    <w:rsid w:val="00D53B34"/>
    <w:pPr>
      <w:keepNext/>
      <w:numPr>
        <w:numId w:val="1"/>
      </w:numPr>
      <w:outlineLvl w:val="0"/>
    </w:pPr>
    <w:rPr>
      <w:sz w:val="40"/>
    </w:rPr>
  </w:style>
  <w:style w:type="paragraph" w:styleId="Ttulo2">
    <w:name w:val="heading 2"/>
    <w:basedOn w:val="Normal"/>
    <w:next w:val="Normal"/>
    <w:link w:val="Ttulo2Car"/>
    <w:qFormat/>
    <w:rsid w:val="00D53B34"/>
    <w:pPr>
      <w:keepNext/>
      <w:numPr>
        <w:ilvl w:val="1"/>
        <w:numId w:val="1"/>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3B34"/>
    <w:rPr>
      <w:rFonts w:ascii="Arial" w:eastAsia="Times New Roman" w:hAnsi="Arial" w:cs="Times New Roman"/>
      <w:sz w:val="40"/>
      <w:szCs w:val="24"/>
      <w:lang w:eastAsia="ar-SA"/>
    </w:rPr>
  </w:style>
  <w:style w:type="character" w:customStyle="1" w:styleId="Ttulo2Car">
    <w:name w:val="Título 2 Car"/>
    <w:basedOn w:val="Fuentedeprrafopredeter"/>
    <w:link w:val="Ttulo2"/>
    <w:rsid w:val="00D53B34"/>
    <w:rPr>
      <w:rFonts w:ascii="Arial" w:eastAsia="Times New Roman" w:hAnsi="Arial" w:cs="Times New Roman"/>
      <w:sz w:val="24"/>
      <w:szCs w:val="24"/>
      <w:lang w:eastAsia="ar-SA"/>
    </w:rPr>
  </w:style>
  <w:style w:type="character" w:customStyle="1" w:styleId="WW8Num3z0">
    <w:name w:val="WW8Num3z0"/>
    <w:rsid w:val="00D53B34"/>
    <w:rPr>
      <w:rFonts w:ascii="Arial" w:eastAsia="Times New Roman" w:hAnsi="Arial" w:cs="Arial"/>
    </w:rPr>
  </w:style>
  <w:style w:type="character" w:customStyle="1" w:styleId="WW8Num3z1">
    <w:name w:val="WW8Num3z1"/>
    <w:rsid w:val="00D53B34"/>
    <w:rPr>
      <w:rFonts w:ascii="Courier New" w:hAnsi="Courier New" w:cs="Courier New"/>
    </w:rPr>
  </w:style>
  <w:style w:type="character" w:customStyle="1" w:styleId="WW8Num3z2">
    <w:name w:val="WW8Num3z2"/>
    <w:rsid w:val="00D53B34"/>
    <w:rPr>
      <w:rFonts w:ascii="Wingdings" w:hAnsi="Wingdings"/>
    </w:rPr>
  </w:style>
  <w:style w:type="character" w:customStyle="1" w:styleId="WW8Num3z3">
    <w:name w:val="WW8Num3z3"/>
    <w:rsid w:val="00D53B34"/>
    <w:rPr>
      <w:rFonts w:ascii="Symbol" w:hAnsi="Symbol"/>
    </w:rPr>
  </w:style>
  <w:style w:type="character" w:customStyle="1" w:styleId="WW8Num5z0">
    <w:name w:val="WW8Num5z0"/>
    <w:rsid w:val="00D53B34"/>
    <w:rPr>
      <w:rFonts w:ascii="Arial" w:eastAsia="Times New Roman" w:hAnsi="Arial" w:cs="Arial"/>
    </w:rPr>
  </w:style>
  <w:style w:type="character" w:customStyle="1" w:styleId="WW8Num5z1">
    <w:name w:val="WW8Num5z1"/>
    <w:rsid w:val="00D53B34"/>
    <w:rPr>
      <w:rFonts w:ascii="Courier New" w:hAnsi="Courier New" w:cs="Courier New"/>
    </w:rPr>
  </w:style>
  <w:style w:type="character" w:customStyle="1" w:styleId="WW8Num5z2">
    <w:name w:val="WW8Num5z2"/>
    <w:rsid w:val="00D53B34"/>
    <w:rPr>
      <w:rFonts w:ascii="Wingdings" w:hAnsi="Wingdings"/>
    </w:rPr>
  </w:style>
  <w:style w:type="character" w:customStyle="1" w:styleId="WW8Num5z3">
    <w:name w:val="WW8Num5z3"/>
    <w:rsid w:val="00D53B34"/>
    <w:rPr>
      <w:rFonts w:ascii="Symbol" w:hAnsi="Symbol"/>
    </w:rPr>
  </w:style>
  <w:style w:type="character" w:customStyle="1" w:styleId="WW8Num6z0">
    <w:name w:val="WW8Num6z0"/>
    <w:rsid w:val="00D53B34"/>
    <w:rPr>
      <w:rFonts w:ascii="Symbol" w:hAnsi="Symbol"/>
    </w:rPr>
  </w:style>
  <w:style w:type="character" w:customStyle="1" w:styleId="WW8Num6z1">
    <w:name w:val="WW8Num6z1"/>
    <w:rsid w:val="00D53B34"/>
    <w:rPr>
      <w:rFonts w:ascii="Courier New" w:hAnsi="Courier New" w:cs="Courier New"/>
    </w:rPr>
  </w:style>
  <w:style w:type="character" w:customStyle="1" w:styleId="WW8Num6z2">
    <w:name w:val="WW8Num6z2"/>
    <w:rsid w:val="00D53B34"/>
    <w:rPr>
      <w:rFonts w:ascii="Wingdings" w:hAnsi="Wingdings"/>
    </w:rPr>
  </w:style>
  <w:style w:type="character" w:customStyle="1" w:styleId="WW8Num7z0">
    <w:name w:val="WW8Num7z0"/>
    <w:rsid w:val="00D53B34"/>
    <w:rPr>
      <w:rFonts w:cs="Times New Roman"/>
    </w:rPr>
  </w:style>
  <w:style w:type="character" w:customStyle="1" w:styleId="WW8Num9z0">
    <w:name w:val="WW8Num9z0"/>
    <w:rsid w:val="00D53B34"/>
    <w:rPr>
      <w:rFonts w:ascii="Arial" w:eastAsia="Times New Roman" w:hAnsi="Arial" w:cs="Arial"/>
    </w:rPr>
  </w:style>
  <w:style w:type="character" w:customStyle="1" w:styleId="WW8Num9z1">
    <w:name w:val="WW8Num9z1"/>
    <w:rsid w:val="00D53B34"/>
    <w:rPr>
      <w:rFonts w:ascii="Courier New" w:hAnsi="Courier New" w:cs="Courier New"/>
    </w:rPr>
  </w:style>
  <w:style w:type="character" w:customStyle="1" w:styleId="WW8Num9z2">
    <w:name w:val="WW8Num9z2"/>
    <w:rsid w:val="00D53B34"/>
    <w:rPr>
      <w:rFonts w:ascii="Wingdings" w:hAnsi="Wingdings"/>
    </w:rPr>
  </w:style>
  <w:style w:type="character" w:customStyle="1" w:styleId="WW8Num9z3">
    <w:name w:val="WW8Num9z3"/>
    <w:rsid w:val="00D53B34"/>
    <w:rPr>
      <w:rFonts w:ascii="Symbol" w:hAnsi="Symbol"/>
    </w:rPr>
  </w:style>
  <w:style w:type="character" w:customStyle="1" w:styleId="WW8Num11z0">
    <w:name w:val="WW8Num11z0"/>
    <w:rsid w:val="00D53B34"/>
    <w:rPr>
      <w:rFonts w:ascii="Arial" w:eastAsia="Times New Roman" w:hAnsi="Arial" w:cs="Arial"/>
    </w:rPr>
  </w:style>
  <w:style w:type="character" w:customStyle="1" w:styleId="WW8Num11z1">
    <w:name w:val="WW8Num11z1"/>
    <w:rsid w:val="00D53B34"/>
    <w:rPr>
      <w:rFonts w:ascii="Courier New" w:hAnsi="Courier New" w:cs="Courier New"/>
    </w:rPr>
  </w:style>
  <w:style w:type="character" w:customStyle="1" w:styleId="WW8Num11z2">
    <w:name w:val="WW8Num11z2"/>
    <w:rsid w:val="00D53B34"/>
    <w:rPr>
      <w:rFonts w:ascii="Wingdings" w:hAnsi="Wingdings"/>
    </w:rPr>
  </w:style>
  <w:style w:type="character" w:customStyle="1" w:styleId="WW8Num11z3">
    <w:name w:val="WW8Num11z3"/>
    <w:rsid w:val="00D53B34"/>
    <w:rPr>
      <w:rFonts w:ascii="Symbol" w:hAnsi="Symbol"/>
    </w:rPr>
  </w:style>
  <w:style w:type="character" w:customStyle="1" w:styleId="Fuentedeprrafopredeter1">
    <w:name w:val="Fuente de párrafo predeter.1"/>
    <w:rsid w:val="00D53B34"/>
  </w:style>
  <w:style w:type="character" w:styleId="Hipervnculo">
    <w:name w:val="Hyperlink"/>
    <w:uiPriority w:val="99"/>
    <w:rsid w:val="00D53B34"/>
    <w:rPr>
      <w:color w:val="0000FF"/>
      <w:u w:val="single"/>
    </w:rPr>
  </w:style>
  <w:style w:type="character" w:customStyle="1" w:styleId="fnt112">
    <w:name w:val="fnt112"/>
    <w:basedOn w:val="Fuentedeprrafopredeter1"/>
    <w:rsid w:val="00D53B34"/>
  </w:style>
  <w:style w:type="character" w:styleId="Nmerodepgina">
    <w:name w:val="page number"/>
    <w:basedOn w:val="Fuentedeprrafopredeter1"/>
    <w:semiHidden/>
    <w:rsid w:val="00D53B34"/>
  </w:style>
  <w:style w:type="paragraph" w:customStyle="1" w:styleId="Heading">
    <w:name w:val="Heading"/>
    <w:basedOn w:val="Normal"/>
    <w:next w:val="Textoindependiente"/>
    <w:rsid w:val="00D53B34"/>
    <w:pPr>
      <w:keepNext/>
      <w:spacing w:before="240" w:after="120"/>
    </w:pPr>
    <w:rPr>
      <w:rFonts w:ascii="Nimbus Sans L" w:eastAsia="DejaVu Sans" w:hAnsi="Nimbus Sans L" w:cs="DejaVu Sans"/>
      <w:sz w:val="28"/>
      <w:szCs w:val="28"/>
    </w:rPr>
  </w:style>
  <w:style w:type="paragraph" w:styleId="Textoindependiente">
    <w:name w:val="Body Text"/>
    <w:basedOn w:val="Normal"/>
    <w:link w:val="TextoindependienteCar"/>
    <w:semiHidden/>
    <w:rsid w:val="00D53B34"/>
    <w:pPr>
      <w:spacing w:after="120"/>
    </w:pPr>
  </w:style>
  <w:style w:type="character" w:customStyle="1" w:styleId="TextoindependienteCar">
    <w:name w:val="Texto independiente Car"/>
    <w:basedOn w:val="Fuentedeprrafopredeter"/>
    <w:link w:val="Textoindependiente"/>
    <w:semiHidden/>
    <w:rsid w:val="00D53B34"/>
    <w:rPr>
      <w:rFonts w:ascii="Arial" w:eastAsia="Times New Roman" w:hAnsi="Arial" w:cs="Times New Roman"/>
      <w:sz w:val="24"/>
      <w:szCs w:val="24"/>
      <w:lang w:eastAsia="ar-SA"/>
    </w:rPr>
  </w:style>
  <w:style w:type="paragraph" w:styleId="Lista">
    <w:name w:val="List"/>
    <w:basedOn w:val="Textoindependiente"/>
    <w:semiHidden/>
    <w:rsid w:val="00D53B34"/>
  </w:style>
  <w:style w:type="paragraph" w:customStyle="1" w:styleId="Descripcin1">
    <w:name w:val="Descripción1"/>
    <w:basedOn w:val="Normal"/>
    <w:rsid w:val="00D53B34"/>
    <w:pPr>
      <w:suppressLineNumbers/>
      <w:spacing w:before="120" w:after="120"/>
    </w:pPr>
    <w:rPr>
      <w:i/>
      <w:iCs/>
    </w:rPr>
  </w:style>
  <w:style w:type="paragraph" w:customStyle="1" w:styleId="Index">
    <w:name w:val="Index"/>
    <w:basedOn w:val="Normal"/>
    <w:rsid w:val="00D53B34"/>
    <w:pPr>
      <w:suppressLineNumbers/>
    </w:pPr>
  </w:style>
  <w:style w:type="paragraph" w:customStyle="1" w:styleId="HTMLconformatoprevio1">
    <w:name w:val="HTML con formato previo1"/>
    <w:basedOn w:val="Normal"/>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semiHidden/>
    <w:rsid w:val="00D53B34"/>
    <w:pPr>
      <w:tabs>
        <w:tab w:val="center" w:pos="4252"/>
        <w:tab w:val="right" w:pos="8504"/>
      </w:tabs>
    </w:pPr>
  </w:style>
  <w:style w:type="character" w:customStyle="1" w:styleId="EncabezadoCar">
    <w:name w:val="Encabezado Car"/>
    <w:basedOn w:val="Fuentedeprrafopredeter"/>
    <w:link w:val="Encabezado"/>
    <w:semiHidden/>
    <w:rsid w:val="00D53B34"/>
    <w:rPr>
      <w:rFonts w:ascii="Arial" w:eastAsia="Times New Roman" w:hAnsi="Arial" w:cs="Times New Roman"/>
      <w:sz w:val="24"/>
      <w:szCs w:val="24"/>
      <w:lang w:eastAsia="ar-SA"/>
    </w:rPr>
  </w:style>
  <w:style w:type="paragraph" w:styleId="Piedepgina">
    <w:name w:val="footer"/>
    <w:basedOn w:val="Normal"/>
    <w:link w:val="PiedepginaCar"/>
    <w:semiHidden/>
    <w:rsid w:val="00D53B34"/>
    <w:pPr>
      <w:tabs>
        <w:tab w:val="center" w:pos="4252"/>
        <w:tab w:val="right" w:pos="8504"/>
      </w:tabs>
    </w:pPr>
  </w:style>
  <w:style w:type="character" w:customStyle="1" w:styleId="PiedepginaCar">
    <w:name w:val="Pie de página Car"/>
    <w:basedOn w:val="Fuentedeprrafopredeter"/>
    <w:link w:val="Piedepgina"/>
    <w:semiHidden/>
    <w:rsid w:val="00D53B34"/>
    <w:rPr>
      <w:rFonts w:ascii="Arial" w:eastAsia="Times New Roman" w:hAnsi="Arial" w:cs="Times New Roman"/>
      <w:sz w:val="24"/>
      <w:szCs w:val="24"/>
      <w:lang w:eastAsia="ar-SA"/>
    </w:rPr>
  </w:style>
  <w:style w:type="paragraph" w:styleId="TDC1">
    <w:name w:val="toc 1"/>
    <w:basedOn w:val="Normal"/>
    <w:next w:val="Normal"/>
    <w:uiPriority w:val="39"/>
    <w:rsid w:val="00D53B34"/>
  </w:style>
  <w:style w:type="paragraph" w:styleId="TDC2">
    <w:name w:val="toc 2"/>
    <w:basedOn w:val="Normal"/>
    <w:next w:val="Normal"/>
    <w:uiPriority w:val="39"/>
    <w:rsid w:val="00D53B34"/>
    <w:pPr>
      <w:ind w:left="200"/>
    </w:pPr>
  </w:style>
  <w:style w:type="paragraph" w:styleId="NormalWeb">
    <w:name w:val="Normal (Web)"/>
    <w:basedOn w:val="Normal"/>
    <w:uiPriority w:val="99"/>
    <w:rsid w:val="00D53B34"/>
    <w:pPr>
      <w:spacing w:before="280" w:after="280"/>
      <w:jc w:val="left"/>
    </w:pPr>
    <w:rPr>
      <w:rFonts w:ascii="Times New Roman" w:eastAsia="MS Mincho" w:hAnsi="Times New Roman"/>
      <w:lang w:val="es-ES_tradnl"/>
    </w:rPr>
  </w:style>
  <w:style w:type="paragraph" w:styleId="TDC9">
    <w:name w:val="toc 9"/>
    <w:basedOn w:val="Normal"/>
    <w:next w:val="Normal"/>
    <w:semiHidden/>
    <w:rsid w:val="00D53B34"/>
    <w:pPr>
      <w:ind w:left="1600"/>
    </w:pPr>
  </w:style>
  <w:style w:type="paragraph" w:customStyle="1" w:styleId="Textodeglobo1">
    <w:name w:val="Texto de globo1"/>
    <w:basedOn w:val="Normal"/>
    <w:rsid w:val="00D53B34"/>
    <w:rPr>
      <w:rFonts w:ascii="Tahoma" w:hAnsi="Tahoma" w:cs="Tahoma"/>
      <w:sz w:val="16"/>
      <w:szCs w:val="16"/>
    </w:rPr>
  </w:style>
  <w:style w:type="paragraph" w:customStyle="1" w:styleId="TableContents">
    <w:name w:val="Table Contents"/>
    <w:basedOn w:val="Normal"/>
    <w:rsid w:val="00D53B34"/>
    <w:pPr>
      <w:suppressLineNumbers/>
    </w:pPr>
  </w:style>
  <w:style w:type="paragraph" w:customStyle="1" w:styleId="TableHeading">
    <w:name w:val="Table Heading"/>
    <w:basedOn w:val="TableContents"/>
    <w:rsid w:val="00D53B34"/>
    <w:pPr>
      <w:jc w:val="center"/>
    </w:pPr>
    <w:rPr>
      <w:b/>
      <w:bCs/>
    </w:rPr>
  </w:style>
  <w:style w:type="paragraph" w:styleId="TDC3">
    <w:name w:val="toc 3"/>
    <w:basedOn w:val="Index"/>
    <w:semiHidden/>
    <w:rsid w:val="00D53B34"/>
    <w:pPr>
      <w:tabs>
        <w:tab w:val="right" w:leader="dot" w:pos="9972"/>
      </w:tabs>
      <w:ind w:left="566"/>
    </w:pPr>
  </w:style>
  <w:style w:type="paragraph" w:styleId="TDC4">
    <w:name w:val="toc 4"/>
    <w:basedOn w:val="Index"/>
    <w:semiHidden/>
    <w:rsid w:val="00D53B34"/>
    <w:pPr>
      <w:tabs>
        <w:tab w:val="right" w:leader="dot" w:pos="9972"/>
      </w:tabs>
      <w:ind w:left="849"/>
    </w:pPr>
  </w:style>
  <w:style w:type="paragraph" w:styleId="TDC5">
    <w:name w:val="toc 5"/>
    <w:basedOn w:val="Index"/>
    <w:semiHidden/>
    <w:rsid w:val="00D53B34"/>
    <w:pPr>
      <w:tabs>
        <w:tab w:val="right" w:leader="dot" w:pos="9972"/>
      </w:tabs>
      <w:ind w:left="1132"/>
    </w:pPr>
  </w:style>
  <w:style w:type="paragraph" w:styleId="TDC6">
    <w:name w:val="toc 6"/>
    <w:basedOn w:val="Index"/>
    <w:semiHidden/>
    <w:rsid w:val="00D53B34"/>
    <w:pPr>
      <w:tabs>
        <w:tab w:val="right" w:leader="dot" w:pos="9972"/>
      </w:tabs>
      <w:ind w:left="1415"/>
    </w:pPr>
  </w:style>
  <w:style w:type="paragraph" w:styleId="TDC7">
    <w:name w:val="toc 7"/>
    <w:basedOn w:val="Index"/>
    <w:semiHidden/>
    <w:rsid w:val="00D53B34"/>
    <w:pPr>
      <w:tabs>
        <w:tab w:val="right" w:leader="dot" w:pos="9972"/>
      </w:tabs>
      <w:ind w:left="1698"/>
    </w:pPr>
  </w:style>
  <w:style w:type="paragraph" w:styleId="TDC8">
    <w:name w:val="toc 8"/>
    <w:basedOn w:val="Index"/>
    <w:semiHidden/>
    <w:rsid w:val="00D53B34"/>
    <w:pPr>
      <w:tabs>
        <w:tab w:val="right" w:leader="dot" w:pos="9972"/>
      </w:tabs>
      <w:ind w:left="1981"/>
    </w:pPr>
  </w:style>
  <w:style w:type="paragraph" w:customStyle="1" w:styleId="Contents10">
    <w:name w:val="Contents 10"/>
    <w:basedOn w:val="Index"/>
    <w:rsid w:val="00D53B34"/>
    <w:pPr>
      <w:tabs>
        <w:tab w:val="right" w:leader="dot" w:pos="9972"/>
      </w:tabs>
      <w:ind w:left="2547"/>
    </w:pPr>
  </w:style>
  <w:style w:type="paragraph" w:customStyle="1" w:styleId="Framecontents">
    <w:name w:val="Frame contents"/>
    <w:basedOn w:val="Textoindependiente"/>
    <w:rsid w:val="00D53B34"/>
  </w:style>
  <w:style w:type="paragraph" w:styleId="HTMLconformatoprevio">
    <w:name w:val="HTML Preformatted"/>
    <w:basedOn w:val="Normal"/>
    <w:link w:val="HTMLconformatoprevioCar"/>
    <w:uiPriority w:val="99"/>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ja-JP"/>
    </w:rPr>
  </w:style>
  <w:style w:type="character" w:customStyle="1" w:styleId="HTMLconformatoprevioCar">
    <w:name w:val="HTML con formato previo Car"/>
    <w:basedOn w:val="Fuentedeprrafopredeter"/>
    <w:link w:val="HTMLconformatoprevio"/>
    <w:uiPriority w:val="99"/>
    <w:rsid w:val="00D53B34"/>
    <w:rPr>
      <w:rFonts w:ascii="Courier New" w:eastAsia="MS Mincho" w:hAnsi="Courier New" w:cs="Courier New"/>
      <w:sz w:val="24"/>
      <w:szCs w:val="20"/>
      <w:lang w:eastAsia="ja-JP"/>
    </w:rPr>
  </w:style>
  <w:style w:type="paragraph" w:styleId="Prrafodelista">
    <w:name w:val="List Paragraph"/>
    <w:basedOn w:val="Normal"/>
    <w:uiPriority w:val="34"/>
    <w:qFormat/>
    <w:rsid w:val="00D53B34"/>
    <w:pPr>
      <w:ind w:left="720"/>
    </w:pPr>
  </w:style>
  <w:style w:type="character" w:styleId="Textoennegrita">
    <w:name w:val="Strong"/>
    <w:uiPriority w:val="22"/>
    <w:qFormat/>
    <w:rsid w:val="00D53B34"/>
    <w:rPr>
      <w:b/>
      <w:bCs/>
    </w:rPr>
  </w:style>
  <w:style w:type="paragraph" w:styleId="Descripcin">
    <w:name w:val="caption"/>
    <w:basedOn w:val="Normal"/>
    <w:next w:val="Normal"/>
    <w:uiPriority w:val="35"/>
    <w:unhideWhenUsed/>
    <w:qFormat/>
    <w:rsid w:val="00D53B34"/>
    <w:rPr>
      <w:b/>
      <w:bCs/>
      <w:sz w:val="20"/>
      <w:szCs w:val="20"/>
    </w:rPr>
  </w:style>
  <w:style w:type="paragraph" w:customStyle="1" w:styleId="p1">
    <w:name w:val="p1"/>
    <w:basedOn w:val="Normal"/>
    <w:rsid w:val="00D53B34"/>
    <w:pPr>
      <w:suppressAutoHyphens w:val="0"/>
      <w:jc w:val="left"/>
    </w:pPr>
    <w:rPr>
      <w:rFonts w:ascii="Menlo" w:hAnsi="Menlo" w:cs="Menlo"/>
      <w:color w:val="000000"/>
      <w:sz w:val="17"/>
      <w:szCs w:val="17"/>
      <w:lang w:val="es-ES_tradnl" w:eastAsia="es-ES_tradnl"/>
    </w:rPr>
  </w:style>
  <w:style w:type="paragraph" w:customStyle="1" w:styleId="p2">
    <w:name w:val="p2"/>
    <w:basedOn w:val="Normal"/>
    <w:rsid w:val="00D53B34"/>
    <w:pPr>
      <w:suppressAutoHyphens w:val="0"/>
      <w:jc w:val="left"/>
    </w:pPr>
    <w:rPr>
      <w:rFonts w:ascii="Menlo" w:hAnsi="Menlo" w:cs="Menlo"/>
      <w:color w:val="000000"/>
      <w:sz w:val="17"/>
      <w:szCs w:val="17"/>
      <w:lang w:val="es-ES_tradnl" w:eastAsia="es-ES_tradnl"/>
    </w:rPr>
  </w:style>
  <w:style w:type="character" w:customStyle="1" w:styleId="s2">
    <w:name w:val="s2"/>
    <w:basedOn w:val="Fuentedeprrafopredeter"/>
    <w:rsid w:val="00D53B34"/>
    <w:rPr>
      <w:color w:val="BA2DA2"/>
    </w:rPr>
  </w:style>
  <w:style w:type="character" w:customStyle="1" w:styleId="s3">
    <w:name w:val="s3"/>
    <w:basedOn w:val="Fuentedeprrafopredeter"/>
    <w:rsid w:val="00D53B34"/>
    <w:rPr>
      <w:color w:val="703DAA"/>
    </w:rPr>
  </w:style>
  <w:style w:type="character" w:customStyle="1" w:styleId="s4">
    <w:name w:val="s4"/>
    <w:basedOn w:val="Fuentedeprrafopredeter"/>
    <w:rsid w:val="00D53B34"/>
    <w:rPr>
      <w:color w:val="D12F1B"/>
    </w:rPr>
  </w:style>
  <w:style w:type="character" w:customStyle="1" w:styleId="s5">
    <w:name w:val="s5"/>
    <w:basedOn w:val="Fuentedeprrafopredeter"/>
    <w:rsid w:val="00D53B34"/>
    <w:rPr>
      <w:color w:val="31595D"/>
    </w:rPr>
  </w:style>
  <w:style w:type="character" w:customStyle="1" w:styleId="s6">
    <w:name w:val="s6"/>
    <w:basedOn w:val="Fuentedeprrafopredeter"/>
    <w:rsid w:val="00D53B34"/>
    <w:rPr>
      <w:color w:val="3E1E81"/>
    </w:rPr>
  </w:style>
  <w:style w:type="character" w:customStyle="1" w:styleId="s7">
    <w:name w:val="s7"/>
    <w:basedOn w:val="Fuentedeprrafopredeter"/>
    <w:rsid w:val="00D53B34"/>
    <w:rPr>
      <w:color w:val="272AD8"/>
    </w:rPr>
  </w:style>
  <w:style w:type="character" w:customStyle="1" w:styleId="s1">
    <w:name w:val="s1"/>
    <w:basedOn w:val="Fuentedeprrafopredeter"/>
    <w:rsid w:val="00D53B34"/>
  </w:style>
  <w:style w:type="character" w:customStyle="1" w:styleId="apple-converted-space">
    <w:name w:val="apple-converted-space"/>
    <w:basedOn w:val="Fuentedeprrafopredeter"/>
    <w:rsid w:val="00D53B34"/>
  </w:style>
  <w:style w:type="paragraph" w:customStyle="1" w:styleId="p3">
    <w:name w:val="p3"/>
    <w:basedOn w:val="Normal"/>
    <w:rsid w:val="00D53B34"/>
    <w:pPr>
      <w:suppressAutoHyphens w:val="0"/>
      <w:jc w:val="left"/>
    </w:pPr>
    <w:rPr>
      <w:rFonts w:ascii="Menlo" w:hAnsi="Menlo" w:cs="Menlo"/>
      <w:color w:val="000000"/>
      <w:sz w:val="17"/>
      <w:szCs w:val="17"/>
      <w:lang w:val="es-ES_tradnl" w:eastAsia="es-ES_tradnl"/>
    </w:rPr>
  </w:style>
  <w:style w:type="paragraph" w:customStyle="1" w:styleId="p4">
    <w:name w:val="p4"/>
    <w:basedOn w:val="Normal"/>
    <w:rsid w:val="00D53B34"/>
    <w:pPr>
      <w:suppressAutoHyphens w:val="0"/>
      <w:jc w:val="left"/>
    </w:pPr>
    <w:rPr>
      <w:rFonts w:ascii="Menlo" w:hAnsi="Menlo" w:cs="Menlo"/>
      <w:color w:val="008400"/>
      <w:sz w:val="17"/>
      <w:szCs w:val="17"/>
      <w:lang w:val="es-ES_tradnl" w:eastAsia="es-ES_tradnl"/>
    </w:rPr>
  </w:style>
  <w:style w:type="paragraph" w:customStyle="1" w:styleId="p5">
    <w:name w:val="p5"/>
    <w:basedOn w:val="Normal"/>
    <w:rsid w:val="00D53B34"/>
    <w:pPr>
      <w:suppressAutoHyphens w:val="0"/>
      <w:jc w:val="left"/>
    </w:pPr>
    <w:rPr>
      <w:rFonts w:ascii="Menlo" w:hAnsi="Menlo" w:cs="Menlo"/>
      <w:color w:val="31595D"/>
      <w:sz w:val="17"/>
      <w:szCs w:val="17"/>
      <w:lang w:val="es-ES_tradnl" w:eastAsia="es-ES_tradnl"/>
    </w:rPr>
  </w:style>
  <w:style w:type="paragraph" w:customStyle="1" w:styleId="p6">
    <w:name w:val="p6"/>
    <w:basedOn w:val="Normal"/>
    <w:rsid w:val="00D53B34"/>
    <w:pPr>
      <w:suppressAutoHyphens w:val="0"/>
      <w:jc w:val="left"/>
    </w:pPr>
    <w:rPr>
      <w:rFonts w:ascii="Menlo" w:hAnsi="Menlo" w:cs="Menlo"/>
      <w:color w:val="D12F1B"/>
      <w:sz w:val="17"/>
      <w:szCs w:val="17"/>
      <w:lang w:val="es-ES_tradnl" w:eastAsia="es-ES_tradnl"/>
    </w:rPr>
  </w:style>
  <w:style w:type="character" w:customStyle="1" w:styleId="s8">
    <w:name w:val="s8"/>
    <w:basedOn w:val="Fuentedeprrafopredeter"/>
    <w:rsid w:val="00D53B34"/>
    <w:rPr>
      <w:color w:val="272AD8"/>
    </w:rPr>
  </w:style>
  <w:style w:type="character" w:customStyle="1" w:styleId="s9">
    <w:name w:val="s9"/>
    <w:basedOn w:val="Fuentedeprrafopredeter"/>
    <w:rsid w:val="00D53B34"/>
    <w:rPr>
      <w:color w:val="703DAA"/>
    </w:rPr>
  </w:style>
  <w:style w:type="character" w:customStyle="1" w:styleId="s10">
    <w:name w:val="s10"/>
    <w:basedOn w:val="Fuentedeprrafopredeter"/>
    <w:rsid w:val="00D53B34"/>
    <w:rPr>
      <w:color w:val="3E1E81"/>
    </w:rPr>
  </w:style>
  <w:style w:type="paragraph" w:customStyle="1" w:styleId="p7">
    <w:name w:val="p7"/>
    <w:basedOn w:val="Normal"/>
    <w:rsid w:val="00D53B34"/>
    <w:pPr>
      <w:suppressAutoHyphens w:val="0"/>
      <w:jc w:val="left"/>
    </w:pPr>
    <w:rPr>
      <w:rFonts w:ascii="Menlo" w:hAnsi="Menlo" w:cs="Menlo"/>
      <w:color w:val="31595D"/>
      <w:sz w:val="17"/>
      <w:szCs w:val="17"/>
      <w:lang w:val="es-ES_tradnl" w:eastAsia="es-ES_tradnl"/>
    </w:rPr>
  </w:style>
  <w:style w:type="paragraph" w:customStyle="1" w:styleId="Default">
    <w:name w:val="Default"/>
    <w:rsid w:val="005E46FE"/>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535893">
      <w:bodyDiv w:val="1"/>
      <w:marLeft w:val="0"/>
      <w:marRight w:val="0"/>
      <w:marTop w:val="0"/>
      <w:marBottom w:val="0"/>
      <w:divBdr>
        <w:top w:val="none" w:sz="0" w:space="0" w:color="auto"/>
        <w:left w:val="none" w:sz="0" w:space="0" w:color="auto"/>
        <w:bottom w:val="none" w:sz="0" w:space="0" w:color="auto"/>
        <w:right w:val="none" w:sz="0" w:space="0" w:color="auto"/>
      </w:divBdr>
    </w:div>
    <w:div w:id="638537773">
      <w:bodyDiv w:val="1"/>
      <w:marLeft w:val="0"/>
      <w:marRight w:val="0"/>
      <w:marTop w:val="0"/>
      <w:marBottom w:val="0"/>
      <w:divBdr>
        <w:top w:val="none" w:sz="0" w:space="0" w:color="auto"/>
        <w:left w:val="none" w:sz="0" w:space="0" w:color="auto"/>
        <w:bottom w:val="none" w:sz="0" w:space="0" w:color="auto"/>
        <w:right w:val="none" w:sz="0" w:space="0" w:color="auto"/>
      </w:divBdr>
    </w:div>
    <w:div w:id="1092820516">
      <w:bodyDiv w:val="1"/>
      <w:marLeft w:val="0"/>
      <w:marRight w:val="0"/>
      <w:marTop w:val="0"/>
      <w:marBottom w:val="0"/>
      <w:divBdr>
        <w:top w:val="none" w:sz="0" w:space="0" w:color="auto"/>
        <w:left w:val="none" w:sz="0" w:space="0" w:color="auto"/>
        <w:bottom w:val="none" w:sz="0" w:space="0" w:color="auto"/>
        <w:right w:val="none" w:sz="0" w:space="0" w:color="auto"/>
      </w:divBdr>
      <w:divsChild>
        <w:div w:id="1028140610">
          <w:marLeft w:val="0"/>
          <w:marRight w:val="0"/>
          <w:marTop w:val="0"/>
          <w:marBottom w:val="0"/>
          <w:divBdr>
            <w:top w:val="none" w:sz="0" w:space="0" w:color="auto"/>
            <w:left w:val="none" w:sz="0" w:space="0" w:color="auto"/>
            <w:bottom w:val="none" w:sz="0" w:space="0" w:color="auto"/>
            <w:right w:val="none" w:sz="0" w:space="0" w:color="auto"/>
          </w:divBdr>
        </w:div>
      </w:divsChild>
    </w:div>
    <w:div w:id="1184897124">
      <w:bodyDiv w:val="1"/>
      <w:marLeft w:val="0"/>
      <w:marRight w:val="0"/>
      <w:marTop w:val="0"/>
      <w:marBottom w:val="0"/>
      <w:divBdr>
        <w:top w:val="none" w:sz="0" w:space="0" w:color="auto"/>
        <w:left w:val="none" w:sz="0" w:space="0" w:color="auto"/>
        <w:bottom w:val="none" w:sz="0" w:space="0" w:color="auto"/>
        <w:right w:val="none" w:sz="0" w:space="0" w:color="auto"/>
      </w:divBdr>
    </w:div>
    <w:div w:id="1237322825">
      <w:bodyDiv w:val="1"/>
      <w:marLeft w:val="0"/>
      <w:marRight w:val="0"/>
      <w:marTop w:val="0"/>
      <w:marBottom w:val="0"/>
      <w:divBdr>
        <w:top w:val="none" w:sz="0" w:space="0" w:color="auto"/>
        <w:left w:val="none" w:sz="0" w:space="0" w:color="auto"/>
        <w:bottom w:val="none" w:sz="0" w:space="0" w:color="auto"/>
        <w:right w:val="none" w:sz="0" w:space="0" w:color="auto"/>
      </w:divBdr>
    </w:div>
    <w:div w:id="1397968548">
      <w:bodyDiv w:val="1"/>
      <w:marLeft w:val="0"/>
      <w:marRight w:val="0"/>
      <w:marTop w:val="0"/>
      <w:marBottom w:val="0"/>
      <w:divBdr>
        <w:top w:val="none" w:sz="0" w:space="0" w:color="auto"/>
        <w:left w:val="none" w:sz="0" w:space="0" w:color="auto"/>
        <w:bottom w:val="none" w:sz="0" w:space="0" w:color="auto"/>
        <w:right w:val="none" w:sz="0" w:space="0" w:color="auto"/>
      </w:divBdr>
    </w:div>
    <w:div w:id="1475756580">
      <w:bodyDiv w:val="1"/>
      <w:marLeft w:val="0"/>
      <w:marRight w:val="0"/>
      <w:marTop w:val="0"/>
      <w:marBottom w:val="0"/>
      <w:divBdr>
        <w:top w:val="none" w:sz="0" w:space="0" w:color="auto"/>
        <w:left w:val="none" w:sz="0" w:space="0" w:color="auto"/>
        <w:bottom w:val="none" w:sz="0" w:space="0" w:color="auto"/>
        <w:right w:val="none" w:sz="0" w:space="0" w:color="auto"/>
      </w:divBdr>
    </w:div>
    <w:div w:id="1715422967">
      <w:bodyDiv w:val="1"/>
      <w:marLeft w:val="0"/>
      <w:marRight w:val="0"/>
      <w:marTop w:val="0"/>
      <w:marBottom w:val="0"/>
      <w:divBdr>
        <w:top w:val="none" w:sz="0" w:space="0" w:color="auto"/>
        <w:left w:val="none" w:sz="0" w:space="0" w:color="auto"/>
        <w:bottom w:val="none" w:sz="0" w:space="0" w:color="auto"/>
        <w:right w:val="none" w:sz="0" w:space="0" w:color="auto"/>
      </w:divBdr>
      <w:divsChild>
        <w:div w:id="1578445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7.xml"/><Relationship Id="rId39" Type="http://schemas.openxmlformats.org/officeDocument/2006/relationships/image" Target="media/image15.png"/><Relationship Id="rId21" Type="http://schemas.openxmlformats.org/officeDocument/2006/relationships/footer" Target="footer1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google.com/business/" TargetMode="External"/><Relationship Id="rId50" Type="http://schemas.openxmlformats.org/officeDocument/2006/relationships/hyperlink" Target="http://mashable.com/2012/06/07/mockup-tools/" TargetMode="External"/><Relationship Id="rId55" Type="http://schemas.openxmlformats.org/officeDocument/2006/relationships/footer" Target="footer1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1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paginasamarillas.es/" TargetMode="External"/><Relationship Id="rId53" Type="http://schemas.openxmlformats.org/officeDocument/2006/relationships/hyperlink" Target="https://www.raywenderlich.com/140836/firebase-tutorial-real-time-chat-2"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hyperlink" Target="http://creativecommons.org/licenses/by/3.0/es/" TargetMode="Externa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developer.apple.com/swift" TargetMode="External"/><Relationship Id="rId56" Type="http://schemas.openxmlformats.org/officeDocument/2006/relationships/footer" Target="footer19.xml"/><Relationship Id="rId8" Type="http://schemas.openxmlformats.org/officeDocument/2006/relationships/image" Target="media/image2.png"/><Relationship Id="rId51" Type="http://schemas.openxmlformats.org/officeDocument/2006/relationships/hyperlink" Target="https://firebase.google.com/"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es.qdq.com/" TargetMode="External"/><Relationship Id="rId59" Type="http://schemas.openxmlformats.org/officeDocument/2006/relationships/theme" Target="theme/theme1.xml"/><Relationship Id="rId20" Type="http://schemas.openxmlformats.org/officeDocument/2006/relationships/footer" Target="footer11.xml"/><Relationship Id="rId41" Type="http://schemas.openxmlformats.org/officeDocument/2006/relationships/image" Target="media/image17.png"/><Relationship Id="rId54" Type="http://schemas.openxmlformats.org/officeDocument/2006/relationships/hyperlink" Target="http://developer.app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es.wikipedia.org/wiki/Diagrama_de_Gantt" TargetMode="External"/><Relationship Id="rId57" Type="http://schemas.openxmlformats.org/officeDocument/2006/relationships/footer" Target="footer20.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yperlink" Target="https://www.blowltd.com/19-on-demand-apps/" TargetMode="External"/><Relationship Id="rId52" Type="http://schemas.openxmlformats.org/officeDocument/2006/relationships/hyperlink" Target="http://www.json.org/json-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45</Pages>
  <Words>8790</Words>
  <Characters>50109</Characters>
  <Application>Microsoft Office Word</Application>
  <DocSecurity>0</DocSecurity>
  <Lines>417</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Castellano Domínguez</dc:creator>
  <cp:keywords/>
  <dc:description/>
  <cp:lastModifiedBy>José Manuel Castellano Domínguez</cp:lastModifiedBy>
  <cp:revision>3</cp:revision>
  <dcterms:created xsi:type="dcterms:W3CDTF">2019-11-08T12:10:00Z</dcterms:created>
  <dcterms:modified xsi:type="dcterms:W3CDTF">2019-11-08T12:44:00Z</dcterms:modified>
</cp:coreProperties>
</file>